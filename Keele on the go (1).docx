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843A6" w14:textId="77777777" w:rsidR="008A3DB8" w:rsidRDefault="00855336">
      <w:pPr>
        <w:rPr>
          <w:b/>
          <w:bCs/>
          <w:sz w:val="28"/>
          <w:szCs w:val="28"/>
        </w:rPr>
      </w:pPr>
      <w:r>
        <w:rPr>
          <w:b/>
          <w:bCs/>
          <w:sz w:val="28"/>
          <w:szCs w:val="28"/>
        </w:rPr>
        <w:t>KEELE ON THE GO (ONLINE APP)</w:t>
      </w:r>
    </w:p>
    <w:p w14:paraId="36281C62" w14:textId="77777777" w:rsidR="008A3DB8" w:rsidRDefault="008A3DB8">
      <w:pPr>
        <w:rPr>
          <w:b/>
          <w:bCs/>
          <w:sz w:val="28"/>
          <w:szCs w:val="28"/>
        </w:rPr>
      </w:pPr>
    </w:p>
    <w:p w14:paraId="3BD5B6B7" w14:textId="77777777" w:rsidR="008A3DB8" w:rsidRDefault="00855336">
      <w:pPr>
        <w:rPr>
          <w:b/>
          <w:bCs/>
          <w:sz w:val="28"/>
          <w:szCs w:val="28"/>
        </w:rPr>
      </w:pPr>
      <w:r>
        <w:rPr>
          <w:b/>
          <w:bCs/>
          <w:sz w:val="28"/>
          <w:szCs w:val="28"/>
        </w:rPr>
        <w:t>Introduction</w:t>
      </w:r>
    </w:p>
    <w:p w14:paraId="10CF5F87" w14:textId="6740CCC4" w:rsidR="008A3DB8" w:rsidRDefault="00855336">
      <w:pPr>
        <w:rPr>
          <w:rFonts w:ascii="Times New Roman" w:hAnsi="Times New Roman" w:cs="Times New Roman"/>
          <w:b/>
          <w:bCs/>
          <w:sz w:val="24"/>
          <w:szCs w:val="24"/>
        </w:rPr>
      </w:pPr>
      <w:r>
        <w:rPr>
          <w:rFonts w:ascii="Times New Roman" w:hAnsi="Times New Roman" w:cs="Times New Roman"/>
          <w:sz w:val="24"/>
          <w:szCs w:val="24"/>
        </w:rPr>
        <w:t>Keele on the go</w:t>
      </w:r>
      <w:r>
        <w:rPr>
          <w:rFonts w:hAnsi="Times New Roman" w:cs="Times New Roman"/>
          <w:sz w:val="24"/>
          <w:szCs w:val="24"/>
          <w:lang w:val="en-US"/>
        </w:rPr>
        <w:t xml:space="preserve"> web-based app</w:t>
      </w:r>
      <w:r>
        <w:rPr>
          <w:rFonts w:ascii="Times New Roman" w:hAnsi="Times New Roman" w:cs="Times New Roman"/>
          <w:sz w:val="24"/>
          <w:szCs w:val="24"/>
        </w:rPr>
        <w:t xml:space="preserve"> is a simple proposed online system that will integrate the basic systems needed by Keele students</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in daily </w:t>
      </w:r>
      <w:r>
        <w:rPr>
          <w:rFonts w:ascii="Times New Roman" w:hAnsi="Times New Roman" w:cs="Times New Roman"/>
          <w:sz w:val="24"/>
          <w:szCs w:val="24"/>
          <w:lang w:val="en-US"/>
        </w:rPr>
        <w:t>Keele</w:t>
      </w:r>
      <w:r>
        <w:rPr>
          <w:rFonts w:ascii="Times New Roman" w:hAnsi="Times New Roman" w:cs="Times New Roman"/>
          <w:sz w:val="24"/>
          <w:szCs w:val="24"/>
        </w:rPr>
        <w:t xml:space="preserve"> life. It will link to various </w:t>
      </w:r>
      <w:r>
        <w:rPr>
          <w:rFonts w:ascii="Times New Roman" w:hAnsi="Times New Roman" w:cs="Times New Roman"/>
          <w:sz w:val="24"/>
          <w:szCs w:val="24"/>
        </w:rPr>
        <w:t xml:space="preserve">online student resources such the links to </w:t>
      </w:r>
      <w:r>
        <w:rPr>
          <w:rFonts w:ascii="Times New Roman" w:hAnsi="Times New Roman" w:cs="Times New Roman"/>
          <w:sz w:val="24"/>
          <w:szCs w:val="24"/>
          <w:lang w:val="en-US"/>
        </w:rPr>
        <w:t>KLE</w:t>
      </w:r>
      <w:r>
        <w:rPr>
          <w:rFonts w:ascii="Times New Roman" w:hAnsi="Times New Roman" w:cs="Times New Roman"/>
          <w:sz w:val="24"/>
          <w:szCs w:val="24"/>
        </w:rPr>
        <w:t>, e</w:t>
      </w:r>
      <w:r>
        <w:rPr>
          <w:rFonts w:ascii="Times New Roman" w:hAnsi="Times New Roman" w:cs="Times New Roman"/>
          <w:sz w:val="24"/>
          <w:szCs w:val="24"/>
          <w:lang w:val="en-US"/>
        </w:rPr>
        <w:t>vision,</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outlook, Teams </w:t>
      </w:r>
      <w:r>
        <w:rPr>
          <w:rFonts w:ascii="Times New Roman" w:hAnsi="Times New Roman" w:cs="Times New Roman"/>
          <w:sz w:val="24"/>
          <w:szCs w:val="24"/>
        </w:rPr>
        <w:t>and First</w:t>
      </w:r>
      <w:r>
        <w:rPr>
          <w:rFonts w:ascii="Times New Roman" w:hAnsi="Times New Roman" w:cs="Times New Roman"/>
          <w:sz w:val="24"/>
          <w:szCs w:val="24"/>
          <w:lang w:val="en-US"/>
        </w:rPr>
        <w:t xml:space="preserve"> bus</w:t>
      </w:r>
      <w:r>
        <w:rPr>
          <w:rFonts w:ascii="Times New Roman" w:hAnsi="Times New Roman" w:cs="Times New Roman"/>
          <w:sz w:val="24"/>
          <w:szCs w:val="24"/>
          <w:lang w:val="en-US"/>
        </w:rPr>
        <w:t>.</w:t>
      </w:r>
    </w:p>
    <w:p w14:paraId="7E9077BC" w14:textId="77777777" w:rsidR="008A3DB8" w:rsidRDefault="00855336">
      <w:pPr>
        <w:rPr>
          <w:rFonts w:ascii="Times New Roman" w:hAnsi="Times New Roman" w:cs="Times New Roman"/>
          <w:b/>
          <w:bCs/>
          <w:sz w:val="24"/>
          <w:szCs w:val="24"/>
        </w:rPr>
      </w:pPr>
      <w:r>
        <w:rPr>
          <w:rFonts w:ascii="Times New Roman" w:hAnsi="Times New Roman" w:cs="Times New Roman"/>
          <w:b/>
          <w:bCs/>
          <w:sz w:val="24"/>
          <w:szCs w:val="24"/>
          <w:lang w:val="en-US"/>
        </w:rPr>
        <w:t>Scrum tools</w:t>
      </w:r>
    </w:p>
    <w:p w14:paraId="074E6242" w14:textId="77777777" w:rsidR="008A3DB8" w:rsidRPr="0040753D" w:rsidRDefault="00855336">
      <w:pPr>
        <w:rPr>
          <w:rFonts w:ascii="Times New Roman" w:hAnsi="Times New Roman" w:cs="Times New Roman"/>
          <w:sz w:val="24"/>
          <w:szCs w:val="24"/>
        </w:rPr>
      </w:pPr>
      <w:r w:rsidRPr="0040753D">
        <w:rPr>
          <w:rFonts w:ascii="Times New Roman" w:hAnsi="Times New Roman" w:cs="Times New Roman"/>
          <w:sz w:val="24"/>
          <w:szCs w:val="24"/>
          <w:lang w:val="en-US"/>
        </w:rPr>
        <w:t>Reasons for scrum tools and insight on how to make a choice.</w:t>
      </w:r>
    </w:p>
    <w:p w14:paraId="651C344C" w14:textId="77777777" w:rsidR="008A3DB8" w:rsidRPr="0040753D" w:rsidRDefault="00855336">
      <w:pPr>
        <w:rPr>
          <w:rFonts w:ascii="Times New Roman" w:hAnsi="Times New Roman" w:cs="Times New Roman"/>
          <w:sz w:val="24"/>
          <w:szCs w:val="24"/>
        </w:rPr>
      </w:pPr>
      <w:r w:rsidRPr="0040753D">
        <w:rPr>
          <w:rFonts w:ascii="Times New Roman" w:hAnsi="Times New Roman" w:cs="Times New Roman"/>
          <w:sz w:val="24"/>
          <w:szCs w:val="24"/>
          <w:lang w:val="en-US"/>
        </w:rPr>
        <w:t>1. Assist you in sprinting. A solid scrum tool will assist you in running sprints by allow</w:t>
      </w:r>
      <w:r w:rsidRPr="0040753D">
        <w:rPr>
          <w:rFonts w:ascii="Times New Roman" w:hAnsi="Times New Roman" w:cs="Times New Roman"/>
          <w:sz w:val="24"/>
          <w:szCs w:val="24"/>
          <w:lang w:val="en-US"/>
        </w:rPr>
        <w:t>ing you to alter the backlog as needed, assign tasks, and break down epics into smaller, more manageable user stories.</w:t>
      </w:r>
    </w:p>
    <w:p w14:paraId="060F3BE7" w14:textId="6C470DD3" w:rsidR="008A3DB8" w:rsidRPr="0040753D" w:rsidRDefault="00855336">
      <w:pPr>
        <w:rPr>
          <w:rFonts w:ascii="Times New Roman" w:hAnsi="Times New Roman" w:cs="Times New Roman"/>
          <w:sz w:val="24"/>
          <w:szCs w:val="24"/>
        </w:rPr>
      </w:pPr>
      <w:r w:rsidRPr="0040753D">
        <w:rPr>
          <w:rFonts w:ascii="Times New Roman" w:hAnsi="Times New Roman" w:cs="Times New Roman"/>
          <w:sz w:val="24"/>
          <w:szCs w:val="24"/>
          <w:lang w:val="en-US"/>
        </w:rPr>
        <w:t>2. Keep tabs on project progress and encourage retrospectives. A scrum tool should give your team (especially Scrum Masters and Product O</w:t>
      </w:r>
      <w:r w:rsidRPr="0040753D">
        <w:rPr>
          <w:rFonts w:ascii="Times New Roman" w:hAnsi="Times New Roman" w:cs="Times New Roman"/>
          <w:sz w:val="24"/>
          <w:szCs w:val="24"/>
          <w:lang w:val="en-US"/>
        </w:rPr>
        <w:t xml:space="preserve">wners) a sense of what </w:t>
      </w:r>
      <w:r w:rsidR="009942E4" w:rsidRPr="0040753D">
        <w:rPr>
          <w:rFonts w:ascii="Times New Roman" w:hAnsi="Times New Roman" w:cs="Times New Roman"/>
          <w:sz w:val="24"/>
          <w:szCs w:val="24"/>
          <w:lang w:val="en-US"/>
        </w:rPr>
        <w:t>must</w:t>
      </w:r>
      <w:r w:rsidRPr="0040753D">
        <w:rPr>
          <w:rFonts w:ascii="Times New Roman" w:hAnsi="Times New Roman" w:cs="Times New Roman"/>
          <w:sz w:val="24"/>
          <w:szCs w:val="24"/>
          <w:lang w:val="en-US"/>
        </w:rPr>
        <w:t xml:space="preserve"> happen for the product to launch, even if it isn't through a burndown graphic. A significant plus is if the technology allows you to track retrospectives.</w:t>
      </w:r>
    </w:p>
    <w:p w14:paraId="1179BCCD" w14:textId="77777777" w:rsidR="008A3DB8" w:rsidRPr="0040753D" w:rsidRDefault="00855336">
      <w:pPr>
        <w:rPr>
          <w:rFonts w:ascii="Times New Roman" w:hAnsi="Times New Roman" w:cs="Times New Roman"/>
          <w:sz w:val="24"/>
          <w:szCs w:val="24"/>
        </w:rPr>
      </w:pPr>
      <w:r w:rsidRPr="0040753D">
        <w:rPr>
          <w:rFonts w:ascii="Times New Roman" w:hAnsi="Times New Roman" w:cs="Times New Roman"/>
          <w:sz w:val="24"/>
          <w:szCs w:val="24"/>
          <w:lang w:val="en-US"/>
        </w:rPr>
        <w:t>3. Encourage teamwork. Any scrum technology that makes cross-team coope</w:t>
      </w:r>
      <w:r w:rsidRPr="0040753D">
        <w:rPr>
          <w:rFonts w:ascii="Times New Roman" w:hAnsi="Times New Roman" w:cs="Times New Roman"/>
          <w:sz w:val="24"/>
          <w:szCs w:val="24"/>
          <w:lang w:val="en-US"/>
        </w:rPr>
        <w:t>ration more difficult should be avoided, because without collaboration, your team will be less likely to focus on enhancing your new product or service by incorporating input.</w:t>
      </w:r>
    </w:p>
    <w:p w14:paraId="064CBA93" w14:textId="77777777" w:rsidR="008A3DB8" w:rsidRPr="0040753D" w:rsidRDefault="00855336">
      <w:pPr>
        <w:rPr>
          <w:rFonts w:ascii="Times New Roman" w:hAnsi="Times New Roman" w:cs="Times New Roman"/>
          <w:sz w:val="24"/>
          <w:szCs w:val="24"/>
        </w:rPr>
      </w:pPr>
      <w:r w:rsidRPr="0040753D">
        <w:rPr>
          <w:rFonts w:ascii="Times New Roman" w:hAnsi="Times New Roman" w:cs="Times New Roman"/>
          <w:sz w:val="24"/>
          <w:szCs w:val="24"/>
          <w:lang w:val="en-US"/>
        </w:rPr>
        <w:t xml:space="preserve">4. Provide transparency A solid scrum tool will show you who is working on what </w:t>
      </w:r>
      <w:r w:rsidRPr="0040753D">
        <w:rPr>
          <w:rFonts w:ascii="Times New Roman" w:hAnsi="Times New Roman" w:cs="Times New Roman"/>
          <w:sz w:val="24"/>
          <w:szCs w:val="24"/>
          <w:lang w:val="en-US"/>
        </w:rPr>
        <w:t>and how far they are along. This enables the Scrum Master, Product Owner, and team members to make appropriate changes.</w:t>
      </w:r>
    </w:p>
    <w:p w14:paraId="489E526C" w14:textId="77777777" w:rsidR="008A3DB8" w:rsidRPr="0040753D" w:rsidRDefault="00855336">
      <w:pPr>
        <w:rPr>
          <w:rFonts w:ascii="Times New Roman" w:hAnsi="Times New Roman" w:cs="Times New Roman"/>
          <w:sz w:val="24"/>
          <w:szCs w:val="24"/>
        </w:rPr>
      </w:pPr>
      <w:r w:rsidRPr="0040753D">
        <w:rPr>
          <w:rFonts w:ascii="Times New Roman" w:hAnsi="Times New Roman" w:cs="Times New Roman"/>
          <w:sz w:val="24"/>
          <w:szCs w:val="24"/>
          <w:lang w:val="en-US"/>
        </w:rPr>
        <w:t>Examples of some good Scrum Tools</w:t>
      </w:r>
    </w:p>
    <w:p w14:paraId="7CCCDBD6" w14:textId="77777777" w:rsidR="008A3DB8" w:rsidRPr="0040753D" w:rsidRDefault="00855336">
      <w:pPr>
        <w:pStyle w:val="ListParagraph"/>
        <w:numPr>
          <w:ilvl w:val="0"/>
          <w:numId w:val="6"/>
        </w:numPr>
        <w:rPr>
          <w:rFonts w:ascii="Times New Roman" w:hAnsi="Times New Roman" w:cs="Times New Roman"/>
          <w:sz w:val="24"/>
          <w:szCs w:val="24"/>
        </w:rPr>
      </w:pPr>
      <w:r w:rsidRPr="0040753D">
        <w:rPr>
          <w:rFonts w:ascii="Times New Roman" w:hAnsi="Times New Roman" w:cs="Times New Roman"/>
          <w:sz w:val="24"/>
          <w:szCs w:val="24"/>
          <w:lang w:val="en-US"/>
        </w:rPr>
        <w:t>monday.com</w:t>
      </w:r>
    </w:p>
    <w:p w14:paraId="5A1AA271" w14:textId="77777777" w:rsidR="008A3DB8" w:rsidRPr="0040753D" w:rsidRDefault="00855336">
      <w:pPr>
        <w:rPr>
          <w:rFonts w:ascii="Times New Roman" w:hAnsi="Times New Roman" w:cs="Times New Roman"/>
          <w:sz w:val="24"/>
          <w:szCs w:val="24"/>
        </w:rPr>
      </w:pPr>
      <w:r w:rsidRPr="0040753D">
        <w:rPr>
          <w:rFonts w:ascii="Times New Roman" w:hAnsi="Times New Roman" w:cs="Times New Roman"/>
          <w:sz w:val="24"/>
          <w:szCs w:val="24"/>
          <w:lang w:val="en-US"/>
        </w:rPr>
        <w:t>Best Scrum tool for remote teams</w:t>
      </w:r>
    </w:p>
    <w:p w14:paraId="4AD6B313" w14:textId="77777777" w:rsidR="008A3DB8" w:rsidRPr="0040753D" w:rsidRDefault="008A3DB8">
      <w:pPr>
        <w:rPr>
          <w:rFonts w:ascii="Times New Roman" w:hAnsi="Times New Roman" w:cs="Times New Roman"/>
          <w:sz w:val="24"/>
          <w:szCs w:val="24"/>
        </w:rPr>
      </w:pPr>
    </w:p>
    <w:p w14:paraId="29A0BA91" w14:textId="77777777" w:rsidR="008A3DB8" w:rsidRPr="0040753D" w:rsidRDefault="00855336">
      <w:pPr>
        <w:pStyle w:val="ListParagraph"/>
        <w:numPr>
          <w:ilvl w:val="0"/>
          <w:numId w:val="6"/>
        </w:numPr>
        <w:rPr>
          <w:rFonts w:ascii="Times New Roman" w:hAnsi="Times New Roman" w:cs="Times New Roman"/>
          <w:sz w:val="24"/>
          <w:szCs w:val="24"/>
        </w:rPr>
      </w:pPr>
      <w:r w:rsidRPr="0040753D">
        <w:rPr>
          <w:rFonts w:ascii="Times New Roman" w:hAnsi="Times New Roman" w:cs="Times New Roman"/>
          <w:sz w:val="24"/>
          <w:szCs w:val="24"/>
          <w:lang w:val="en-US"/>
        </w:rPr>
        <w:t>Zoho Sprints</w:t>
      </w:r>
    </w:p>
    <w:p w14:paraId="16221E47" w14:textId="77777777" w:rsidR="008A3DB8" w:rsidRPr="0040753D" w:rsidRDefault="00855336">
      <w:pPr>
        <w:rPr>
          <w:rFonts w:ascii="Times New Roman" w:hAnsi="Times New Roman" w:cs="Times New Roman"/>
          <w:sz w:val="24"/>
          <w:szCs w:val="24"/>
        </w:rPr>
      </w:pPr>
      <w:r w:rsidRPr="0040753D">
        <w:rPr>
          <w:rFonts w:ascii="Times New Roman" w:hAnsi="Times New Roman" w:cs="Times New Roman"/>
          <w:sz w:val="24"/>
          <w:szCs w:val="24"/>
          <w:lang w:val="en-US"/>
        </w:rPr>
        <w:t>Best Scrum board for real-time collaboration</w:t>
      </w:r>
      <w:r w:rsidRPr="0040753D">
        <w:rPr>
          <w:rFonts w:ascii="Times New Roman" w:hAnsi="Times New Roman" w:cs="Times New Roman"/>
          <w:sz w:val="24"/>
          <w:szCs w:val="24"/>
          <w:lang w:val="en-US"/>
        </w:rPr>
        <w:t>.</w:t>
      </w:r>
    </w:p>
    <w:p w14:paraId="35F035DA" w14:textId="77777777" w:rsidR="008A3DB8" w:rsidRPr="0040753D" w:rsidRDefault="008A3DB8">
      <w:pPr>
        <w:rPr>
          <w:rFonts w:ascii="Times New Roman" w:hAnsi="Times New Roman" w:cs="Times New Roman"/>
          <w:sz w:val="24"/>
          <w:szCs w:val="24"/>
        </w:rPr>
      </w:pPr>
    </w:p>
    <w:p w14:paraId="5B4EBE8A" w14:textId="77777777" w:rsidR="008A3DB8" w:rsidRPr="0040753D" w:rsidRDefault="00855336">
      <w:pPr>
        <w:pStyle w:val="ListParagraph"/>
        <w:numPr>
          <w:ilvl w:val="0"/>
          <w:numId w:val="6"/>
        </w:numPr>
        <w:rPr>
          <w:rFonts w:ascii="Times New Roman" w:hAnsi="Times New Roman" w:cs="Times New Roman"/>
          <w:sz w:val="24"/>
          <w:szCs w:val="24"/>
        </w:rPr>
      </w:pPr>
      <w:r w:rsidRPr="0040753D">
        <w:rPr>
          <w:rFonts w:ascii="Times New Roman" w:hAnsi="Times New Roman" w:cs="Times New Roman"/>
          <w:sz w:val="24"/>
          <w:szCs w:val="24"/>
          <w:lang w:val="en-US"/>
        </w:rPr>
        <w:t>MeisterTask</w:t>
      </w:r>
    </w:p>
    <w:p w14:paraId="76F0A5DF" w14:textId="77777777" w:rsidR="008A3DB8" w:rsidRPr="0040753D" w:rsidRDefault="00855336">
      <w:pPr>
        <w:rPr>
          <w:rFonts w:ascii="Times New Roman" w:hAnsi="Times New Roman" w:cs="Times New Roman"/>
          <w:sz w:val="24"/>
          <w:szCs w:val="24"/>
        </w:rPr>
      </w:pPr>
      <w:r w:rsidRPr="0040753D">
        <w:rPr>
          <w:rFonts w:ascii="Times New Roman" w:hAnsi="Times New Roman" w:cs="Times New Roman"/>
          <w:sz w:val="24"/>
          <w:szCs w:val="24"/>
          <w:lang w:val="en-US"/>
        </w:rPr>
        <w:t>Best simple-to-use Scrum tool</w:t>
      </w:r>
    </w:p>
    <w:p w14:paraId="091851E1" w14:textId="77777777" w:rsidR="008A3DB8" w:rsidRPr="0040753D" w:rsidRDefault="008A3DB8">
      <w:pPr>
        <w:rPr>
          <w:rFonts w:ascii="Times New Roman" w:hAnsi="Times New Roman" w:cs="Times New Roman"/>
          <w:sz w:val="24"/>
          <w:szCs w:val="24"/>
        </w:rPr>
      </w:pPr>
    </w:p>
    <w:p w14:paraId="0509CD94" w14:textId="77777777" w:rsidR="008A3DB8" w:rsidRPr="0040753D" w:rsidRDefault="00855336">
      <w:pPr>
        <w:pStyle w:val="ListParagraph"/>
        <w:numPr>
          <w:ilvl w:val="0"/>
          <w:numId w:val="6"/>
        </w:numPr>
        <w:rPr>
          <w:rFonts w:ascii="Times New Roman" w:hAnsi="Times New Roman" w:cs="Times New Roman"/>
          <w:sz w:val="24"/>
          <w:szCs w:val="24"/>
        </w:rPr>
      </w:pPr>
      <w:r w:rsidRPr="0040753D">
        <w:rPr>
          <w:rFonts w:ascii="Times New Roman" w:hAnsi="Times New Roman" w:cs="Times New Roman"/>
          <w:sz w:val="24"/>
          <w:szCs w:val="24"/>
          <w:lang w:val="en-US"/>
        </w:rPr>
        <w:t>Nutcache</w:t>
      </w:r>
    </w:p>
    <w:p w14:paraId="64205A04" w14:textId="77777777" w:rsidR="008A3DB8" w:rsidRPr="0040753D" w:rsidRDefault="00855336">
      <w:pPr>
        <w:rPr>
          <w:rFonts w:ascii="Times New Roman" w:hAnsi="Times New Roman" w:cs="Times New Roman"/>
          <w:sz w:val="24"/>
          <w:szCs w:val="24"/>
        </w:rPr>
      </w:pPr>
      <w:r w:rsidRPr="0040753D">
        <w:rPr>
          <w:rFonts w:ascii="Times New Roman" w:hAnsi="Times New Roman" w:cs="Times New Roman"/>
          <w:sz w:val="24"/>
          <w:szCs w:val="24"/>
          <w:lang w:val="en-US"/>
        </w:rPr>
        <w:t>Best Scrum tool for managing time, expenses, and billing</w:t>
      </w:r>
    </w:p>
    <w:p w14:paraId="482A2E95" w14:textId="77777777" w:rsidR="008A3DB8" w:rsidRPr="0040753D" w:rsidRDefault="008A3DB8">
      <w:pPr>
        <w:rPr>
          <w:rFonts w:ascii="Times New Roman" w:hAnsi="Times New Roman" w:cs="Times New Roman"/>
          <w:sz w:val="24"/>
          <w:szCs w:val="24"/>
        </w:rPr>
      </w:pPr>
    </w:p>
    <w:p w14:paraId="1549EFE2" w14:textId="77777777" w:rsidR="008A3DB8" w:rsidRPr="0040753D" w:rsidRDefault="00855336">
      <w:pPr>
        <w:pStyle w:val="ListParagraph"/>
        <w:numPr>
          <w:ilvl w:val="0"/>
          <w:numId w:val="6"/>
        </w:numPr>
        <w:rPr>
          <w:rFonts w:ascii="Times New Roman" w:hAnsi="Times New Roman" w:cs="Times New Roman"/>
          <w:sz w:val="24"/>
          <w:szCs w:val="24"/>
        </w:rPr>
      </w:pPr>
      <w:r w:rsidRPr="0040753D">
        <w:rPr>
          <w:rFonts w:ascii="Times New Roman" w:hAnsi="Times New Roman" w:cs="Times New Roman"/>
          <w:sz w:val="24"/>
          <w:szCs w:val="24"/>
          <w:lang w:val="en-US"/>
        </w:rPr>
        <w:lastRenderedPageBreak/>
        <w:t>Jira</w:t>
      </w:r>
    </w:p>
    <w:p w14:paraId="50847E34" w14:textId="77777777" w:rsidR="008A3DB8" w:rsidRPr="0040753D" w:rsidRDefault="00855336">
      <w:pPr>
        <w:rPr>
          <w:rFonts w:ascii="Times New Roman" w:hAnsi="Times New Roman" w:cs="Times New Roman"/>
          <w:sz w:val="24"/>
          <w:szCs w:val="24"/>
        </w:rPr>
      </w:pPr>
      <w:r w:rsidRPr="0040753D">
        <w:rPr>
          <w:rFonts w:ascii="Times New Roman" w:hAnsi="Times New Roman" w:cs="Times New Roman"/>
          <w:sz w:val="24"/>
          <w:szCs w:val="24"/>
          <w:lang w:val="en-US"/>
        </w:rPr>
        <w:t>Best for software engineering and testing</w:t>
      </w:r>
    </w:p>
    <w:p w14:paraId="05EA6736" w14:textId="77777777" w:rsidR="008A3DB8" w:rsidRPr="0040753D" w:rsidRDefault="008A3DB8">
      <w:pPr>
        <w:rPr>
          <w:rFonts w:ascii="Times New Roman" w:hAnsi="Times New Roman" w:cs="Times New Roman"/>
          <w:sz w:val="24"/>
          <w:szCs w:val="24"/>
        </w:rPr>
      </w:pPr>
    </w:p>
    <w:p w14:paraId="0C863FB0" w14:textId="77777777" w:rsidR="008A3DB8" w:rsidRPr="0040753D" w:rsidRDefault="00855336">
      <w:pPr>
        <w:pStyle w:val="ListParagraph"/>
        <w:numPr>
          <w:ilvl w:val="0"/>
          <w:numId w:val="6"/>
        </w:numPr>
        <w:rPr>
          <w:rFonts w:ascii="Times New Roman" w:hAnsi="Times New Roman" w:cs="Times New Roman"/>
          <w:sz w:val="24"/>
          <w:szCs w:val="24"/>
        </w:rPr>
      </w:pPr>
      <w:r w:rsidRPr="0040753D">
        <w:rPr>
          <w:rFonts w:ascii="Times New Roman" w:hAnsi="Times New Roman" w:cs="Times New Roman"/>
          <w:sz w:val="24"/>
          <w:szCs w:val="24"/>
          <w:lang w:val="en-US"/>
        </w:rPr>
        <w:t>Targetprocess</w:t>
      </w:r>
    </w:p>
    <w:p w14:paraId="1545F7D7" w14:textId="77777777" w:rsidR="008A3DB8" w:rsidRPr="0040753D" w:rsidRDefault="00855336">
      <w:pPr>
        <w:rPr>
          <w:rFonts w:ascii="Times New Roman" w:hAnsi="Times New Roman" w:cs="Times New Roman"/>
          <w:sz w:val="24"/>
          <w:szCs w:val="24"/>
        </w:rPr>
      </w:pPr>
      <w:r w:rsidRPr="0040753D">
        <w:rPr>
          <w:rFonts w:ascii="Times New Roman" w:hAnsi="Times New Roman" w:cs="Times New Roman"/>
          <w:sz w:val="24"/>
          <w:szCs w:val="24"/>
          <w:lang w:val="en-US"/>
        </w:rPr>
        <w:t>Best for SAFe and LeSS</w:t>
      </w:r>
    </w:p>
    <w:p w14:paraId="3841AFB9" w14:textId="77777777" w:rsidR="008A3DB8" w:rsidRPr="0040753D" w:rsidRDefault="008A3DB8">
      <w:pPr>
        <w:rPr>
          <w:rFonts w:ascii="Times New Roman" w:hAnsi="Times New Roman" w:cs="Times New Roman"/>
          <w:sz w:val="24"/>
          <w:szCs w:val="24"/>
        </w:rPr>
      </w:pPr>
    </w:p>
    <w:p w14:paraId="4AFF2406" w14:textId="77777777" w:rsidR="008A3DB8" w:rsidRPr="0040753D" w:rsidRDefault="00855336">
      <w:pPr>
        <w:pStyle w:val="ListParagraph"/>
        <w:numPr>
          <w:ilvl w:val="0"/>
          <w:numId w:val="6"/>
        </w:numPr>
        <w:rPr>
          <w:rFonts w:ascii="Times New Roman" w:hAnsi="Times New Roman" w:cs="Times New Roman"/>
          <w:sz w:val="24"/>
          <w:szCs w:val="24"/>
        </w:rPr>
      </w:pPr>
      <w:r w:rsidRPr="0040753D">
        <w:rPr>
          <w:rFonts w:ascii="Times New Roman" w:hAnsi="Times New Roman" w:cs="Times New Roman"/>
          <w:sz w:val="24"/>
          <w:szCs w:val="24"/>
          <w:lang w:val="en-US"/>
        </w:rPr>
        <w:t>ClickUp</w:t>
      </w:r>
    </w:p>
    <w:p w14:paraId="3915CF86" w14:textId="77777777" w:rsidR="008A3DB8" w:rsidRPr="0040753D" w:rsidRDefault="00855336">
      <w:pPr>
        <w:rPr>
          <w:rFonts w:ascii="Times New Roman" w:hAnsi="Times New Roman" w:cs="Times New Roman"/>
          <w:sz w:val="24"/>
          <w:szCs w:val="24"/>
        </w:rPr>
      </w:pPr>
      <w:r w:rsidRPr="0040753D">
        <w:rPr>
          <w:rFonts w:ascii="Times New Roman" w:hAnsi="Times New Roman" w:cs="Times New Roman"/>
          <w:sz w:val="24"/>
          <w:szCs w:val="24"/>
          <w:lang w:val="en-US"/>
        </w:rPr>
        <w:t xml:space="preserve">Best Scrum tool for </w:t>
      </w:r>
      <w:r w:rsidRPr="0040753D">
        <w:rPr>
          <w:rFonts w:ascii="Times New Roman" w:hAnsi="Times New Roman" w:cs="Times New Roman"/>
          <w:sz w:val="24"/>
          <w:szCs w:val="24"/>
          <w:lang w:val="en-US"/>
        </w:rPr>
        <w:t>customizability</w:t>
      </w:r>
    </w:p>
    <w:p w14:paraId="14C71D40" w14:textId="77777777" w:rsidR="008A3DB8" w:rsidRPr="0040753D" w:rsidRDefault="008A3DB8">
      <w:pPr>
        <w:rPr>
          <w:rFonts w:ascii="Times New Roman" w:hAnsi="Times New Roman" w:cs="Times New Roman"/>
          <w:sz w:val="24"/>
          <w:szCs w:val="24"/>
        </w:rPr>
      </w:pPr>
    </w:p>
    <w:p w14:paraId="35B9E45C" w14:textId="77777777" w:rsidR="008A3DB8" w:rsidRPr="0040753D" w:rsidRDefault="00855336">
      <w:pPr>
        <w:pStyle w:val="ListParagraph"/>
        <w:numPr>
          <w:ilvl w:val="0"/>
          <w:numId w:val="6"/>
        </w:numPr>
        <w:rPr>
          <w:rFonts w:ascii="Times New Roman" w:hAnsi="Times New Roman" w:cs="Times New Roman"/>
          <w:sz w:val="24"/>
          <w:szCs w:val="24"/>
        </w:rPr>
      </w:pPr>
      <w:r w:rsidRPr="0040753D">
        <w:rPr>
          <w:rFonts w:ascii="Times New Roman" w:hAnsi="Times New Roman" w:cs="Times New Roman"/>
          <w:sz w:val="24"/>
          <w:szCs w:val="24"/>
          <w:lang w:val="en-US"/>
        </w:rPr>
        <w:t>Vivify Scrum</w:t>
      </w:r>
    </w:p>
    <w:p w14:paraId="377A7B88" w14:textId="77777777" w:rsidR="008A3DB8" w:rsidRPr="0040753D" w:rsidRDefault="00855336">
      <w:pPr>
        <w:rPr>
          <w:rFonts w:ascii="Times New Roman" w:hAnsi="Times New Roman" w:cs="Times New Roman"/>
          <w:sz w:val="24"/>
          <w:szCs w:val="24"/>
        </w:rPr>
      </w:pPr>
      <w:r w:rsidRPr="0040753D">
        <w:rPr>
          <w:rFonts w:ascii="Times New Roman" w:hAnsi="Times New Roman" w:cs="Times New Roman"/>
          <w:sz w:val="24"/>
          <w:szCs w:val="24"/>
          <w:lang w:val="en-US"/>
        </w:rPr>
        <w:t>Best for Scrum beginners</w:t>
      </w:r>
    </w:p>
    <w:p w14:paraId="70E1EFA3" w14:textId="77777777" w:rsidR="008A3DB8" w:rsidRPr="0040753D" w:rsidRDefault="008A3DB8">
      <w:pPr>
        <w:rPr>
          <w:rFonts w:ascii="Times New Roman" w:hAnsi="Times New Roman" w:cs="Times New Roman"/>
          <w:sz w:val="24"/>
          <w:szCs w:val="24"/>
        </w:rPr>
      </w:pPr>
    </w:p>
    <w:p w14:paraId="26B33B40" w14:textId="77777777" w:rsidR="008A3DB8" w:rsidRPr="0040753D" w:rsidRDefault="00855336">
      <w:pPr>
        <w:pStyle w:val="ListParagraph"/>
        <w:numPr>
          <w:ilvl w:val="0"/>
          <w:numId w:val="6"/>
        </w:numPr>
        <w:rPr>
          <w:rFonts w:ascii="Times New Roman" w:hAnsi="Times New Roman" w:cs="Times New Roman"/>
          <w:sz w:val="24"/>
          <w:szCs w:val="24"/>
        </w:rPr>
      </w:pPr>
      <w:r w:rsidRPr="0040753D">
        <w:rPr>
          <w:rFonts w:ascii="Times New Roman" w:hAnsi="Times New Roman" w:cs="Times New Roman"/>
          <w:sz w:val="24"/>
          <w:szCs w:val="24"/>
          <w:lang w:val="en-US"/>
        </w:rPr>
        <w:t>Axosoft</w:t>
      </w:r>
    </w:p>
    <w:p w14:paraId="44F4C39E" w14:textId="77777777" w:rsidR="008A3DB8" w:rsidRPr="0040753D" w:rsidRDefault="00855336">
      <w:pPr>
        <w:rPr>
          <w:rFonts w:ascii="Times New Roman" w:hAnsi="Times New Roman" w:cs="Times New Roman"/>
          <w:sz w:val="24"/>
          <w:szCs w:val="24"/>
        </w:rPr>
      </w:pPr>
      <w:r w:rsidRPr="0040753D">
        <w:rPr>
          <w:rFonts w:ascii="Times New Roman" w:hAnsi="Times New Roman" w:cs="Times New Roman"/>
          <w:sz w:val="24"/>
          <w:szCs w:val="24"/>
          <w:lang w:val="en-US"/>
        </w:rPr>
        <w:t>Best for complex projects</w:t>
      </w:r>
    </w:p>
    <w:p w14:paraId="7D01552B" w14:textId="77777777" w:rsidR="008A3DB8" w:rsidRPr="0040753D" w:rsidRDefault="008A3DB8">
      <w:pPr>
        <w:rPr>
          <w:rFonts w:ascii="Times New Roman" w:hAnsi="Times New Roman" w:cs="Times New Roman"/>
          <w:sz w:val="24"/>
          <w:szCs w:val="24"/>
        </w:rPr>
      </w:pPr>
    </w:p>
    <w:p w14:paraId="372D4B7B" w14:textId="77777777" w:rsidR="008A3DB8" w:rsidRPr="0040753D" w:rsidRDefault="00855336">
      <w:pPr>
        <w:pStyle w:val="ListParagraph"/>
        <w:numPr>
          <w:ilvl w:val="0"/>
          <w:numId w:val="6"/>
        </w:numPr>
        <w:rPr>
          <w:rFonts w:ascii="Times New Roman" w:hAnsi="Times New Roman" w:cs="Times New Roman"/>
          <w:sz w:val="24"/>
          <w:szCs w:val="24"/>
        </w:rPr>
      </w:pPr>
      <w:r w:rsidRPr="0040753D">
        <w:rPr>
          <w:rFonts w:ascii="Times New Roman" w:hAnsi="Times New Roman" w:cs="Times New Roman"/>
          <w:sz w:val="24"/>
          <w:szCs w:val="24"/>
          <w:lang w:val="en-US"/>
        </w:rPr>
        <w:t>Scrumwise</w:t>
      </w:r>
    </w:p>
    <w:p w14:paraId="5FB58712" w14:textId="77777777" w:rsidR="008A3DB8" w:rsidRDefault="00855336">
      <w:pPr>
        <w:rPr>
          <w:rFonts w:ascii="Times New Roman" w:hAnsi="Times New Roman" w:cs="Times New Roman"/>
          <w:b/>
          <w:bCs/>
          <w:sz w:val="24"/>
          <w:szCs w:val="24"/>
        </w:rPr>
      </w:pPr>
      <w:r>
        <w:rPr>
          <w:rFonts w:ascii="Times New Roman" w:hAnsi="Times New Roman" w:cs="Times New Roman"/>
          <w:b/>
          <w:bCs/>
          <w:sz w:val="24"/>
          <w:szCs w:val="24"/>
          <w:lang w:val="en-US"/>
        </w:rPr>
        <w:t>Best simple Scrum software with core Scrum features</w:t>
      </w:r>
    </w:p>
    <w:p w14:paraId="520BB220" w14:textId="77777777" w:rsidR="008A3DB8" w:rsidRDefault="008A3DB8">
      <w:pPr>
        <w:pStyle w:val="ListParagraph"/>
        <w:rPr>
          <w:rFonts w:ascii="Times New Roman" w:hAnsi="Times New Roman" w:cs="Times New Roman"/>
          <w:b/>
          <w:bCs/>
          <w:sz w:val="24"/>
          <w:szCs w:val="24"/>
        </w:rPr>
      </w:pPr>
    </w:p>
    <w:p w14:paraId="25BD67BE" w14:textId="77777777" w:rsidR="008A3DB8" w:rsidRDefault="00855336">
      <w:pPr>
        <w:rPr>
          <w:rFonts w:ascii="Times New Roman" w:hAnsi="Times New Roman" w:cs="Times New Roman"/>
          <w:b/>
          <w:bCs/>
          <w:sz w:val="24"/>
          <w:szCs w:val="24"/>
        </w:rPr>
      </w:pPr>
      <w:r>
        <w:rPr>
          <w:rFonts w:ascii="Times New Roman" w:hAnsi="Times New Roman" w:cs="Times New Roman"/>
          <w:b/>
          <w:bCs/>
          <w:sz w:val="24"/>
          <w:szCs w:val="24"/>
          <w:lang w:val="en-US"/>
        </w:rPr>
        <w:t>UML Tools</w:t>
      </w:r>
    </w:p>
    <w:p w14:paraId="6E41B000" w14:textId="42EFEA1D" w:rsidR="008A3DB8" w:rsidRPr="0040753D" w:rsidRDefault="00855336">
      <w:pPr>
        <w:rPr>
          <w:rFonts w:ascii="Times New Roman" w:hAnsi="Times New Roman" w:cs="Times New Roman"/>
          <w:sz w:val="24"/>
          <w:szCs w:val="24"/>
        </w:rPr>
      </w:pPr>
      <w:r w:rsidRPr="0040753D">
        <w:rPr>
          <w:rFonts w:ascii="Times New Roman" w:hAnsi="Times New Roman" w:cs="Times New Roman"/>
          <w:sz w:val="24"/>
          <w:szCs w:val="24"/>
          <w:lang w:val="en-US"/>
        </w:rPr>
        <w:t xml:space="preserve">UML tools are frequently used in computer-aided software engineering (CASE), which </w:t>
      </w:r>
      <w:r w:rsidRPr="0040753D">
        <w:rPr>
          <w:rFonts w:ascii="Times New Roman" w:hAnsi="Times New Roman" w:cs="Times New Roman"/>
          <w:sz w:val="24"/>
          <w:szCs w:val="24"/>
          <w:lang w:val="en-US"/>
        </w:rPr>
        <w:t>strives to produce and manage finished software products as efficiently as feasible. The procedure should run as error-free as feasible and produce results rapidly with the support of technical details. Mature UML tools should work effectively in an integr</w:t>
      </w:r>
      <w:r w:rsidRPr="0040753D">
        <w:rPr>
          <w:rFonts w:ascii="Times New Roman" w:hAnsi="Times New Roman" w:cs="Times New Roman"/>
          <w:sz w:val="24"/>
          <w:szCs w:val="24"/>
          <w:lang w:val="en-US"/>
        </w:rPr>
        <w:t>ated development environment as a CASE tool (IDE).</w:t>
      </w:r>
    </w:p>
    <w:p w14:paraId="6909D0E1" w14:textId="77777777" w:rsidR="008A3DB8" w:rsidRDefault="00855336">
      <w:pPr>
        <w:rPr>
          <w:rFonts w:ascii="Times New Roman" w:hAnsi="Times New Roman" w:cs="Times New Roman"/>
          <w:b/>
          <w:bCs/>
          <w:sz w:val="24"/>
          <w:szCs w:val="24"/>
        </w:rPr>
      </w:pPr>
      <w:r>
        <w:rPr>
          <w:rFonts w:ascii="Times New Roman" w:hAnsi="Times New Roman" w:cs="Times New Roman"/>
          <w:b/>
          <w:bCs/>
          <w:sz w:val="24"/>
          <w:szCs w:val="24"/>
          <w:lang w:val="en-US"/>
        </w:rPr>
        <w:t>Examples</w:t>
      </w:r>
    </w:p>
    <w:p w14:paraId="389F42B2" w14:textId="77777777" w:rsidR="008A3DB8" w:rsidRDefault="00855336">
      <w:pPr>
        <w:rPr>
          <w:rFonts w:ascii="Times New Roman" w:hAnsi="Times New Roman" w:cs="Times New Roman"/>
          <w:b/>
          <w:bCs/>
          <w:sz w:val="24"/>
          <w:szCs w:val="24"/>
          <w:lang w:val="en-US"/>
        </w:rPr>
      </w:pPr>
      <w:r>
        <w:rPr>
          <w:rFonts w:ascii="Times New Roman" w:hAnsi="Times New Roman" w:cs="Times New Roman"/>
          <w:b/>
          <w:bCs/>
          <w:sz w:val="24"/>
          <w:szCs w:val="24"/>
          <w:lang w:val="en-US"/>
        </w:rPr>
        <w:t>Gliffy</w:t>
      </w:r>
    </w:p>
    <w:p w14:paraId="50CE8346" w14:textId="77777777" w:rsidR="008A3DB8" w:rsidRDefault="00855336">
      <w:pPr>
        <w:rPr>
          <w:rFonts w:ascii="Times New Roman" w:hAnsi="Times New Roman" w:cs="Times New Roman"/>
          <w:b/>
          <w:bCs/>
          <w:sz w:val="24"/>
          <w:szCs w:val="24"/>
        </w:rPr>
      </w:pPr>
      <w:r>
        <w:rPr>
          <w:rFonts w:ascii="Times New Roman" w:hAnsi="Times New Roman" w:cs="Times New Roman"/>
          <w:b/>
          <w:bCs/>
          <w:sz w:val="24"/>
          <w:szCs w:val="24"/>
          <w:lang w:val="en-US"/>
        </w:rPr>
        <w:t>Advantages</w:t>
      </w:r>
    </w:p>
    <w:p w14:paraId="1D8F01C1" w14:textId="77777777" w:rsidR="008A3DB8" w:rsidRPr="0040753D" w:rsidRDefault="00855336">
      <w:pPr>
        <w:pStyle w:val="ListParagraph"/>
        <w:numPr>
          <w:ilvl w:val="0"/>
          <w:numId w:val="8"/>
        </w:numPr>
        <w:rPr>
          <w:rFonts w:ascii="Times New Roman" w:hAnsi="Times New Roman" w:cs="Times New Roman"/>
          <w:sz w:val="24"/>
          <w:szCs w:val="24"/>
          <w:lang w:val="en-US"/>
        </w:rPr>
      </w:pPr>
      <w:r w:rsidRPr="0040753D">
        <w:rPr>
          <w:rFonts w:ascii="Times New Roman" w:hAnsi="Times New Roman" w:cs="Times New Roman"/>
          <w:sz w:val="24"/>
          <w:szCs w:val="24"/>
          <w:lang w:val="en-US"/>
        </w:rPr>
        <w:t xml:space="preserve">Integrated team communication </w:t>
      </w:r>
    </w:p>
    <w:p w14:paraId="1242FD1E" w14:textId="77777777" w:rsidR="008A3DB8" w:rsidRPr="0040753D" w:rsidRDefault="00855336">
      <w:pPr>
        <w:pStyle w:val="ListParagraph"/>
        <w:numPr>
          <w:ilvl w:val="0"/>
          <w:numId w:val="8"/>
        </w:numPr>
        <w:rPr>
          <w:rFonts w:ascii="Times New Roman" w:hAnsi="Times New Roman" w:cs="Times New Roman"/>
          <w:sz w:val="24"/>
          <w:szCs w:val="24"/>
          <w:lang w:val="en-US"/>
        </w:rPr>
      </w:pPr>
      <w:r w:rsidRPr="0040753D">
        <w:rPr>
          <w:rFonts w:ascii="Times New Roman" w:hAnsi="Times New Roman" w:cs="Times New Roman"/>
          <w:sz w:val="24"/>
          <w:szCs w:val="24"/>
          <w:lang w:val="en-US"/>
        </w:rPr>
        <w:t xml:space="preserve">Fast operation thanks to HTML5, drag-and-drop, and a simple user interface </w:t>
      </w:r>
    </w:p>
    <w:p w14:paraId="2EF51DA0" w14:textId="77777777" w:rsidR="008A3DB8" w:rsidRPr="0040753D" w:rsidRDefault="00855336">
      <w:pPr>
        <w:pStyle w:val="ListParagraph"/>
        <w:numPr>
          <w:ilvl w:val="0"/>
          <w:numId w:val="8"/>
        </w:numPr>
        <w:rPr>
          <w:rFonts w:ascii="Times New Roman" w:hAnsi="Times New Roman" w:cs="Times New Roman"/>
          <w:sz w:val="24"/>
          <w:szCs w:val="24"/>
          <w:lang w:val="en-US"/>
        </w:rPr>
      </w:pPr>
      <w:r w:rsidRPr="0040753D">
        <w:rPr>
          <w:rFonts w:ascii="Times New Roman" w:hAnsi="Times New Roman" w:cs="Times New Roman"/>
          <w:sz w:val="24"/>
          <w:szCs w:val="24"/>
          <w:lang w:val="en-US"/>
        </w:rPr>
        <w:t xml:space="preserve">UML 2 compliant </w:t>
      </w:r>
    </w:p>
    <w:p w14:paraId="0C7E3FAC" w14:textId="77777777" w:rsidR="008A3DB8" w:rsidRDefault="00855336">
      <w:pPr>
        <w:pStyle w:val="ListParagraph"/>
        <w:numPr>
          <w:ilvl w:val="0"/>
          <w:numId w:val="8"/>
        </w:numPr>
        <w:rPr>
          <w:rFonts w:ascii="Times New Roman" w:hAnsi="Times New Roman" w:cs="Times New Roman"/>
          <w:b/>
          <w:bCs/>
          <w:sz w:val="24"/>
          <w:szCs w:val="24"/>
        </w:rPr>
      </w:pPr>
      <w:r w:rsidRPr="0040753D">
        <w:rPr>
          <w:rFonts w:ascii="Times New Roman" w:hAnsi="Times New Roman" w:cs="Times New Roman"/>
          <w:sz w:val="24"/>
          <w:szCs w:val="24"/>
          <w:lang w:val="en-US"/>
        </w:rPr>
        <w:t>Extensive support</w:t>
      </w:r>
    </w:p>
    <w:p w14:paraId="625D53F8" w14:textId="77777777" w:rsidR="008A3DB8" w:rsidRDefault="008A3DB8">
      <w:pPr>
        <w:pStyle w:val="ListParagraph"/>
        <w:rPr>
          <w:rFonts w:ascii="Times New Roman" w:hAnsi="Times New Roman" w:cs="Times New Roman"/>
          <w:b/>
          <w:bCs/>
          <w:sz w:val="24"/>
          <w:szCs w:val="24"/>
        </w:rPr>
      </w:pPr>
    </w:p>
    <w:p w14:paraId="31849615" w14:textId="77777777" w:rsidR="0040753D" w:rsidRDefault="0040753D" w:rsidP="0040753D">
      <w:pPr>
        <w:pStyle w:val="ListParagraph"/>
        <w:ind w:left="927"/>
        <w:rPr>
          <w:rFonts w:ascii="Times New Roman" w:hAnsi="Times New Roman" w:cs="Times New Roman"/>
          <w:b/>
          <w:bCs/>
          <w:sz w:val="24"/>
          <w:szCs w:val="24"/>
          <w:lang w:val="en-US"/>
        </w:rPr>
      </w:pPr>
    </w:p>
    <w:p w14:paraId="7E27502F" w14:textId="77777777" w:rsidR="0040753D" w:rsidRDefault="0040753D" w:rsidP="0040753D">
      <w:pPr>
        <w:pStyle w:val="ListParagraph"/>
        <w:ind w:left="927"/>
        <w:rPr>
          <w:rFonts w:ascii="Times New Roman" w:hAnsi="Times New Roman" w:cs="Times New Roman"/>
          <w:b/>
          <w:bCs/>
          <w:sz w:val="24"/>
          <w:szCs w:val="24"/>
          <w:lang w:val="en-US"/>
        </w:rPr>
      </w:pPr>
    </w:p>
    <w:p w14:paraId="316B2A8F" w14:textId="467E80FD" w:rsidR="008A3DB8" w:rsidRDefault="00855336" w:rsidP="0040753D">
      <w:pPr>
        <w:pStyle w:val="ListParagraph"/>
        <w:ind w:left="927"/>
        <w:rPr>
          <w:rFonts w:ascii="Times New Roman" w:hAnsi="Times New Roman" w:cs="Times New Roman"/>
          <w:b/>
          <w:bCs/>
          <w:sz w:val="24"/>
          <w:szCs w:val="24"/>
        </w:rPr>
      </w:pPr>
      <w:r>
        <w:rPr>
          <w:rFonts w:ascii="Times New Roman" w:hAnsi="Times New Roman" w:cs="Times New Roman"/>
          <w:b/>
          <w:bCs/>
          <w:sz w:val="24"/>
          <w:szCs w:val="24"/>
          <w:lang w:val="en-US"/>
        </w:rPr>
        <w:lastRenderedPageBreak/>
        <w:t>Disadvantages</w:t>
      </w:r>
    </w:p>
    <w:p w14:paraId="774C8524" w14:textId="77777777" w:rsidR="008A3DB8" w:rsidRPr="0040753D" w:rsidRDefault="00855336">
      <w:pPr>
        <w:pStyle w:val="ListParagraph"/>
        <w:numPr>
          <w:ilvl w:val="0"/>
          <w:numId w:val="9"/>
        </w:numPr>
        <w:rPr>
          <w:rFonts w:ascii="Times New Roman" w:hAnsi="Times New Roman" w:cs="Times New Roman"/>
          <w:sz w:val="24"/>
          <w:szCs w:val="24"/>
        </w:rPr>
      </w:pPr>
      <w:r w:rsidRPr="0040753D">
        <w:rPr>
          <w:rFonts w:ascii="Times New Roman" w:hAnsi="Times New Roman" w:cs="Times New Roman"/>
          <w:sz w:val="24"/>
          <w:szCs w:val="24"/>
          <w:lang w:val="en-US"/>
        </w:rPr>
        <w:t>Only group businesses</w:t>
      </w:r>
      <w:r w:rsidRPr="0040753D">
        <w:rPr>
          <w:rFonts w:ascii="Times New Roman" w:hAnsi="Times New Roman" w:cs="Times New Roman"/>
          <w:sz w:val="24"/>
          <w:szCs w:val="24"/>
          <w:lang w:val="en-US"/>
        </w:rPr>
        <w:t xml:space="preserve"> can access features like image export and the Google Drive interface.</w:t>
      </w:r>
    </w:p>
    <w:p w14:paraId="4D9CA413" w14:textId="77777777" w:rsidR="008A3DB8" w:rsidRPr="0040753D" w:rsidRDefault="00855336">
      <w:pPr>
        <w:pStyle w:val="ListParagraph"/>
        <w:numPr>
          <w:ilvl w:val="0"/>
          <w:numId w:val="9"/>
        </w:numPr>
        <w:rPr>
          <w:rFonts w:ascii="Times New Roman" w:hAnsi="Times New Roman" w:cs="Times New Roman"/>
          <w:sz w:val="24"/>
          <w:szCs w:val="24"/>
        </w:rPr>
      </w:pPr>
      <w:r w:rsidRPr="0040753D">
        <w:rPr>
          <w:rFonts w:ascii="Times New Roman" w:hAnsi="Times New Roman" w:cs="Times New Roman"/>
          <w:sz w:val="24"/>
          <w:szCs w:val="24"/>
          <w:lang w:val="en-US"/>
        </w:rPr>
        <w:t>There isn't a debugger available.</w:t>
      </w:r>
    </w:p>
    <w:p w14:paraId="0D4F3942" w14:textId="77777777" w:rsidR="008A3DB8" w:rsidRPr="0040753D" w:rsidRDefault="00855336">
      <w:pPr>
        <w:pStyle w:val="ListParagraph"/>
        <w:numPr>
          <w:ilvl w:val="0"/>
          <w:numId w:val="9"/>
        </w:numPr>
        <w:rPr>
          <w:rFonts w:ascii="Times New Roman" w:hAnsi="Times New Roman" w:cs="Times New Roman"/>
          <w:sz w:val="24"/>
          <w:szCs w:val="24"/>
        </w:rPr>
      </w:pPr>
      <w:r w:rsidRPr="0040753D">
        <w:rPr>
          <w:rFonts w:ascii="Times New Roman" w:hAnsi="Times New Roman" w:cs="Times New Roman"/>
          <w:sz w:val="24"/>
          <w:szCs w:val="24"/>
          <w:lang w:val="en-US"/>
        </w:rPr>
        <w:t>Creates no code</w:t>
      </w:r>
    </w:p>
    <w:p w14:paraId="33544FFA" w14:textId="77777777" w:rsidR="008A3DB8" w:rsidRDefault="008A3DB8">
      <w:pPr>
        <w:rPr>
          <w:rFonts w:ascii="Times New Roman" w:hAnsi="Times New Roman" w:cs="Times New Roman"/>
          <w:b/>
          <w:bCs/>
          <w:sz w:val="24"/>
          <w:szCs w:val="24"/>
          <w:lang w:val="en-US"/>
        </w:rPr>
      </w:pPr>
    </w:p>
    <w:p w14:paraId="448CE9BC" w14:textId="77777777" w:rsidR="008A3DB8" w:rsidRDefault="00855336">
      <w:pPr>
        <w:rPr>
          <w:rFonts w:ascii="Times New Roman" w:hAnsi="Times New Roman" w:cs="Times New Roman"/>
          <w:b/>
          <w:bCs/>
          <w:sz w:val="24"/>
          <w:szCs w:val="24"/>
          <w:lang w:val="en-US"/>
        </w:rPr>
      </w:pPr>
      <w:r>
        <w:rPr>
          <w:rFonts w:ascii="Times New Roman" w:hAnsi="Times New Roman" w:cs="Times New Roman"/>
          <w:b/>
          <w:bCs/>
          <w:sz w:val="24"/>
          <w:szCs w:val="24"/>
          <w:lang w:val="en-US"/>
        </w:rPr>
        <w:t>GitMind</w:t>
      </w:r>
    </w:p>
    <w:p w14:paraId="6CEFA8D0" w14:textId="77777777" w:rsidR="008A3DB8" w:rsidRDefault="00855336">
      <w:pPr>
        <w:rPr>
          <w:rFonts w:ascii="Times New Roman" w:hAnsi="Times New Roman" w:cs="Times New Roman"/>
          <w:b/>
          <w:bCs/>
          <w:sz w:val="24"/>
          <w:szCs w:val="24"/>
        </w:rPr>
      </w:pPr>
      <w:r>
        <w:rPr>
          <w:rFonts w:ascii="Times New Roman" w:hAnsi="Times New Roman" w:cs="Times New Roman"/>
          <w:b/>
          <w:bCs/>
          <w:sz w:val="24"/>
          <w:szCs w:val="24"/>
          <w:lang w:val="en-US"/>
        </w:rPr>
        <w:t>Advantages</w:t>
      </w:r>
    </w:p>
    <w:p w14:paraId="412C1365" w14:textId="77777777" w:rsidR="008A3DB8" w:rsidRPr="0040753D" w:rsidRDefault="00855336">
      <w:pPr>
        <w:pStyle w:val="ListParagraph"/>
        <w:numPr>
          <w:ilvl w:val="0"/>
          <w:numId w:val="17"/>
        </w:numPr>
        <w:rPr>
          <w:rFonts w:ascii="Times New Roman" w:hAnsi="Times New Roman" w:cs="Times New Roman"/>
          <w:sz w:val="24"/>
          <w:szCs w:val="24"/>
        </w:rPr>
      </w:pPr>
      <w:r w:rsidRPr="0040753D">
        <w:rPr>
          <w:rFonts w:ascii="Times New Roman" w:hAnsi="Times New Roman" w:cs="Times New Roman"/>
          <w:sz w:val="24"/>
          <w:szCs w:val="24"/>
          <w:lang w:val="en-US"/>
        </w:rPr>
        <w:t>Beginner-friendly</w:t>
      </w:r>
    </w:p>
    <w:p w14:paraId="52F0EFD1" w14:textId="77777777" w:rsidR="008A3DB8" w:rsidRPr="0040753D" w:rsidRDefault="00855336">
      <w:pPr>
        <w:pStyle w:val="ListParagraph"/>
        <w:numPr>
          <w:ilvl w:val="0"/>
          <w:numId w:val="17"/>
        </w:numPr>
        <w:rPr>
          <w:rFonts w:ascii="Times New Roman" w:hAnsi="Times New Roman" w:cs="Times New Roman"/>
          <w:sz w:val="24"/>
          <w:szCs w:val="24"/>
        </w:rPr>
      </w:pPr>
      <w:r w:rsidRPr="0040753D">
        <w:rPr>
          <w:rFonts w:ascii="Times New Roman" w:hAnsi="Times New Roman" w:cs="Times New Roman"/>
          <w:sz w:val="24"/>
          <w:szCs w:val="24"/>
          <w:lang w:val="en-US"/>
        </w:rPr>
        <w:t>The free version contains all features.</w:t>
      </w:r>
    </w:p>
    <w:p w14:paraId="002D14DF" w14:textId="77777777" w:rsidR="008A3DB8" w:rsidRPr="0040753D" w:rsidRDefault="00855336">
      <w:pPr>
        <w:pStyle w:val="ListParagraph"/>
        <w:numPr>
          <w:ilvl w:val="0"/>
          <w:numId w:val="17"/>
        </w:numPr>
        <w:rPr>
          <w:rFonts w:ascii="Times New Roman" w:hAnsi="Times New Roman" w:cs="Times New Roman"/>
          <w:sz w:val="24"/>
          <w:szCs w:val="24"/>
        </w:rPr>
      </w:pPr>
      <w:r w:rsidRPr="0040753D">
        <w:rPr>
          <w:rFonts w:ascii="Times New Roman" w:hAnsi="Times New Roman" w:cs="Times New Roman"/>
          <w:sz w:val="24"/>
          <w:szCs w:val="24"/>
          <w:lang w:val="en-US"/>
        </w:rPr>
        <w:t>All popular browsers are supported</w:t>
      </w:r>
    </w:p>
    <w:p w14:paraId="5C8670B9" w14:textId="77777777" w:rsidR="008A3DB8" w:rsidRPr="0040753D" w:rsidRDefault="00855336">
      <w:pPr>
        <w:pStyle w:val="ListParagraph"/>
        <w:numPr>
          <w:ilvl w:val="0"/>
          <w:numId w:val="17"/>
        </w:numPr>
        <w:rPr>
          <w:rFonts w:ascii="Times New Roman" w:hAnsi="Times New Roman" w:cs="Times New Roman"/>
          <w:sz w:val="24"/>
          <w:szCs w:val="24"/>
        </w:rPr>
      </w:pPr>
      <w:r w:rsidRPr="0040753D">
        <w:rPr>
          <w:rFonts w:ascii="Times New Roman" w:hAnsi="Times New Roman" w:cs="Times New Roman"/>
          <w:sz w:val="24"/>
          <w:szCs w:val="24"/>
          <w:lang w:val="en-US"/>
        </w:rPr>
        <w:t xml:space="preserve">Templates </w:t>
      </w:r>
      <w:r w:rsidRPr="0040753D">
        <w:rPr>
          <w:rFonts w:ascii="Times New Roman" w:hAnsi="Times New Roman" w:cs="Times New Roman"/>
          <w:sz w:val="24"/>
          <w:szCs w:val="24"/>
          <w:lang w:val="en-US"/>
        </w:rPr>
        <w:t>abound.</w:t>
      </w:r>
    </w:p>
    <w:p w14:paraId="2C9F4E83" w14:textId="77777777" w:rsidR="008A3DB8" w:rsidRPr="0040753D" w:rsidRDefault="00855336">
      <w:pPr>
        <w:pStyle w:val="ListParagraph"/>
        <w:numPr>
          <w:ilvl w:val="0"/>
          <w:numId w:val="17"/>
        </w:numPr>
        <w:rPr>
          <w:rFonts w:ascii="Times New Roman" w:hAnsi="Times New Roman" w:cs="Times New Roman"/>
          <w:sz w:val="24"/>
          <w:szCs w:val="24"/>
        </w:rPr>
      </w:pPr>
      <w:r w:rsidRPr="0040753D">
        <w:rPr>
          <w:rFonts w:ascii="Times New Roman" w:hAnsi="Times New Roman" w:cs="Times New Roman"/>
          <w:sz w:val="24"/>
          <w:szCs w:val="24"/>
          <w:lang w:val="en-US"/>
        </w:rPr>
        <w:t>Teamwork</w:t>
      </w:r>
    </w:p>
    <w:p w14:paraId="7693CFA1" w14:textId="77777777" w:rsidR="008A3DB8" w:rsidRDefault="008A3DB8">
      <w:pPr>
        <w:rPr>
          <w:rFonts w:ascii="Times New Roman" w:hAnsi="Times New Roman" w:cs="Times New Roman"/>
          <w:b/>
          <w:bCs/>
          <w:sz w:val="24"/>
          <w:szCs w:val="24"/>
        </w:rPr>
      </w:pPr>
    </w:p>
    <w:p w14:paraId="1F913DBD" w14:textId="77777777" w:rsidR="008A3DB8" w:rsidRDefault="00855336">
      <w:pPr>
        <w:rPr>
          <w:rFonts w:ascii="Times New Roman" w:hAnsi="Times New Roman" w:cs="Times New Roman"/>
          <w:b/>
          <w:bCs/>
          <w:sz w:val="24"/>
          <w:szCs w:val="24"/>
        </w:rPr>
      </w:pPr>
      <w:r>
        <w:rPr>
          <w:rFonts w:ascii="Times New Roman" w:hAnsi="Times New Roman" w:cs="Times New Roman"/>
          <w:b/>
          <w:bCs/>
          <w:sz w:val="24"/>
          <w:szCs w:val="24"/>
          <w:lang w:val="en-US"/>
        </w:rPr>
        <w:t>Disadvantages</w:t>
      </w:r>
    </w:p>
    <w:p w14:paraId="21FA4504" w14:textId="77777777" w:rsidR="008A3DB8" w:rsidRPr="0040753D" w:rsidRDefault="00855336">
      <w:pPr>
        <w:pStyle w:val="ListParagraph"/>
        <w:numPr>
          <w:ilvl w:val="0"/>
          <w:numId w:val="16"/>
        </w:numPr>
        <w:rPr>
          <w:rFonts w:ascii="Times New Roman" w:hAnsi="Times New Roman" w:cs="Times New Roman"/>
          <w:sz w:val="24"/>
          <w:szCs w:val="24"/>
        </w:rPr>
      </w:pPr>
      <w:r w:rsidRPr="0040753D">
        <w:rPr>
          <w:rFonts w:ascii="Times New Roman" w:hAnsi="Times New Roman" w:cs="Times New Roman"/>
          <w:sz w:val="24"/>
          <w:szCs w:val="24"/>
          <w:lang w:val="en-US"/>
        </w:rPr>
        <w:t>There is no version to download.</w:t>
      </w:r>
    </w:p>
    <w:p w14:paraId="19367DA0" w14:textId="77777777" w:rsidR="008A3DB8" w:rsidRPr="0040753D" w:rsidRDefault="00855336">
      <w:pPr>
        <w:pStyle w:val="ListParagraph"/>
        <w:numPr>
          <w:ilvl w:val="0"/>
          <w:numId w:val="16"/>
        </w:numPr>
        <w:rPr>
          <w:rFonts w:ascii="Times New Roman" w:hAnsi="Times New Roman" w:cs="Times New Roman"/>
          <w:sz w:val="24"/>
          <w:szCs w:val="24"/>
        </w:rPr>
      </w:pPr>
      <w:r w:rsidRPr="0040753D">
        <w:rPr>
          <w:rFonts w:ascii="Times New Roman" w:hAnsi="Times New Roman" w:cs="Times New Roman"/>
          <w:sz w:val="24"/>
          <w:szCs w:val="24"/>
          <w:lang w:val="en-US"/>
        </w:rPr>
        <w:t>Creates no code</w:t>
      </w:r>
    </w:p>
    <w:p w14:paraId="5A7E2E6D" w14:textId="77777777" w:rsidR="008A3DB8" w:rsidRDefault="00855336">
      <w:pPr>
        <w:pStyle w:val="ListParagraph"/>
        <w:numPr>
          <w:ilvl w:val="0"/>
          <w:numId w:val="16"/>
        </w:numPr>
        <w:rPr>
          <w:rFonts w:ascii="Times New Roman" w:hAnsi="Times New Roman" w:cs="Times New Roman"/>
          <w:b/>
          <w:bCs/>
          <w:sz w:val="24"/>
          <w:szCs w:val="24"/>
        </w:rPr>
      </w:pPr>
      <w:r w:rsidRPr="0040753D">
        <w:rPr>
          <w:rFonts w:ascii="Times New Roman" w:hAnsi="Times New Roman" w:cs="Times New Roman"/>
          <w:sz w:val="24"/>
          <w:szCs w:val="24"/>
          <w:lang w:val="en-US"/>
        </w:rPr>
        <w:t>There is no way to connect to other services</w:t>
      </w:r>
      <w:r>
        <w:rPr>
          <w:rFonts w:ascii="Times New Roman" w:hAnsi="Times New Roman" w:cs="Times New Roman"/>
          <w:b/>
          <w:bCs/>
          <w:sz w:val="24"/>
          <w:szCs w:val="24"/>
          <w:lang w:val="en-US"/>
        </w:rPr>
        <w:t>.</w:t>
      </w:r>
    </w:p>
    <w:p w14:paraId="35C7FA7E" w14:textId="77777777" w:rsidR="008A3DB8" w:rsidRDefault="008A3DB8">
      <w:pPr>
        <w:rPr>
          <w:rFonts w:ascii="Times New Roman" w:hAnsi="Times New Roman" w:cs="Times New Roman"/>
          <w:b/>
          <w:bCs/>
          <w:sz w:val="24"/>
          <w:szCs w:val="24"/>
        </w:rPr>
      </w:pPr>
    </w:p>
    <w:p w14:paraId="53E18705" w14:textId="77777777" w:rsidR="008A3DB8" w:rsidRDefault="00855336">
      <w:pPr>
        <w:rPr>
          <w:rFonts w:ascii="Times New Roman" w:hAnsi="Times New Roman" w:cs="Times New Roman"/>
          <w:b/>
          <w:bCs/>
          <w:sz w:val="24"/>
          <w:szCs w:val="24"/>
          <w:lang w:val="en-US"/>
        </w:rPr>
      </w:pPr>
      <w:r>
        <w:rPr>
          <w:rFonts w:ascii="Times New Roman" w:hAnsi="Times New Roman" w:cs="Times New Roman"/>
          <w:b/>
          <w:bCs/>
          <w:sz w:val="24"/>
          <w:szCs w:val="24"/>
          <w:lang w:val="en-US"/>
        </w:rPr>
        <w:t>MagicDraw</w:t>
      </w:r>
    </w:p>
    <w:p w14:paraId="0E059D17" w14:textId="77777777" w:rsidR="008A3DB8" w:rsidRDefault="00855336">
      <w:pPr>
        <w:rPr>
          <w:rFonts w:ascii="Times New Roman" w:hAnsi="Times New Roman" w:cs="Times New Roman"/>
          <w:b/>
          <w:bCs/>
          <w:sz w:val="24"/>
          <w:szCs w:val="24"/>
        </w:rPr>
      </w:pPr>
      <w:r>
        <w:rPr>
          <w:rFonts w:ascii="Times New Roman" w:hAnsi="Times New Roman" w:cs="Times New Roman"/>
          <w:b/>
          <w:bCs/>
          <w:sz w:val="24"/>
          <w:szCs w:val="24"/>
          <w:lang w:val="en-US"/>
        </w:rPr>
        <w:t>Advantages</w:t>
      </w:r>
    </w:p>
    <w:p w14:paraId="08683FC5" w14:textId="77777777" w:rsidR="008A3DB8" w:rsidRPr="0040753D" w:rsidRDefault="00855336">
      <w:pPr>
        <w:pStyle w:val="ListParagraph"/>
        <w:numPr>
          <w:ilvl w:val="0"/>
          <w:numId w:val="15"/>
        </w:numPr>
        <w:rPr>
          <w:rFonts w:ascii="Times New Roman" w:hAnsi="Times New Roman" w:cs="Times New Roman"/>
          <w:sz w:val="24"/>
          <w:szCs w:val="24"/>
        </w:rPr>
      </w:pPr>
      <w:r w:rsidRPr="0040753D">
        <w:rPr>
          <w:rFonts w:ascii="Times New Roman" w:hAnsi="Times New Roman" w:cs="Times New Roman"/>
          <w:sz w:val="24"/>
          <w:szCs w:val="24"/>
          <w:lang w:val="en-US"/>
        </w:rPr>
        <w:t>All diagram type templates in current UML 2.5 are included.</w:t>
      </w:r>
    </w:p>
    <w:p w14:paraId="226315D3" w14:textId="77777777" w:rsidR="008A3DB8" w:rsidRPr="0040753D" w:rsidRDefault="00855336">
      <w:pPr>
        <w:pStyle w:val="ListParagraph"/>
        <w:numPr>
          <w:ilvl w:val="0"/>
          <w:numId w:val="15"/>
        </w:numPr>
        <w:rPr>
          <w:rFonts w:ascii="Times New Roman" w:hAnsi="Times New Roman" w:cs="Times New Roman"/>
          <w:sz w:val="24"/>
          <w:szCs w:val="24"/>
        </w:rPr>
      </w:pPr>
      <w:r w:rsidRPr="0040753D">
        <w:rPr>
          <w:rFonts w:ascii="Times New Roman" w:hAnsi="Times New Roman" w:cs="Times New Roman"/>
          <w:sz w:val="24"/>
          <w:szCs w:val="24"/>
          <w:lang w:val="en-US"/>
        </w:rPr>
        <w:t>Many programming languages and file formats are</w:t>
      </w:r>
      <w:r w:rsidRPr="0040753D">
        <w:rPr>
          <w:rFonts w:ascii="Times New Roman" w:hAnsi="Times New Roman" w:cs="Times New Roman"/>
          <w:sz w:val="24"/>
          <w:szCs w:val="24"/>
          <w:lang w:val="en-US"/>
        </w:rPr>
        <w:t xml:space="preserve"> supported.</w:t>
      </w:r>
    </w:p>
    <w:p w14:paraId="4E490E67" w14:textId="77777777" w:rsidR="008A3DB8" w:rsidRPr="0040753D" w:rsidRDefault="00855336">
      <w:pPr>
        <w:pStyle w:val="ListParagraph"/>
        <w:numPr>
          <w:ilvl w:val="0"/>
          <w:numId w:val="15"/>
        </w:numPr>
        <w:rPr>
          <w:rFonts w:ascii="Times New Roman" w:hAnsi="Times New Roman" w:cs="Times New Roman"/>
          <w:sz w:val="24"/>
          <w:szCs w:val="24"/>
        </w:rPr>
      </w:pPr>
      <w:r w:rsidRPr="0040753D">
        <w:rPr>
          <w:rFonts w:ascii="Times New Roman" w:hAnsi="Times New Roman" w:cs="Times New Roman"/>
          <w:sz w:val="24"/>
          <w:szCs w:val="24"/>
          <w:lang w:val="en-US"/>
        </w:rPr>
        <w:t>User interface that is simple and easy to use.</w:t>
      </w:r>
    </w:p>
    <w:p w14:paraId="63BA5B95" w14:textId="77777777" w:rsidR="008A3DB8" w:rsidRPr="0040753D" w:rsidRDefault="00855336">
      <w:pPr>
        <w:pStyle w:val="ListParagraph"/>
        <w:numPr>
          <w:ilvl w:val="0"/>
          <w:numId w:val="15"/>
        </w:numPr>
        <w:rPr>
          <w:rFonts w:ascii="Times New Roman" w:hAnsi="Times New Roman" w:cs="Times New Roman"/>
          <w:sz w:val="24"/>
          <w:szCs w:val="24"/>
        </w:rPr>
      </w:pPr>
      <w:r w:rsidRPr="0040753D">
        <w:rPr>
          <w:rFonts w:ascii="Times New Roman" w:hAnsi="Times New Roman" w:cs="Times New Roman"/>
          <w:sz w:val="24"/>
          <w:szCs w:val="24"/>
          <w:lang w:val="en-US"/>
        </w:rPr>
        <w:t>Import/export, code generation, reverse engineering, and round-trip engineering are all examples of round-trip engineering.</w:t>
      </w:r>
    </w:p>
    <w:p w14:paraId="7F585EFB" w14:textId="77777777" w:rsidR="008A3DB8" w:rsidRPr="0040753D" w:rsidRDefault="00855336">
      <w:pPr>
        <w:pStyle w:val="ListParagraph"/>
        <w:numPr>
          <w:ilvl w:val="0"/>
          <w:numId w:val="15"/>
        </w:numPr>
        <w:rPr>
          <w:rFonts w:ascii="Times New Roman" w:hAnsi="Times New Roman" w:cs="Times New Roman"/>
          <w:sz w:val="24"/>
          <w:szCs w:val="24"/>
        </w:rPr>
      </w:pPr>
      <w:r w:rsidRPr="0040753D">
        <w:rPr>
          <w:rFonts w:ascii="Times New Roman" w:hAnsi="Times New Roman" w:cs="Times New Roman"/>
          <w:sz w:val="24"/>
          <w:szCs w:val="24"/>
          <w:lang w:val="en-US"/>
        </w:rPr>
        <w:t>Time to become acquainted is short.</w:t>
      </w:r>
    </w:p>
    <w:p w14:paraId="7C40CD0C" w14:textId="77777777" w:rsidR="008A3DB8" w:rsidRDefault="008A3DB8">
      <w:pPr>
        <w:rPr>
          <w:rFonts w:ascii="Times New Roman" w:hAnsi="Times New Roman" w:cs="Times New Roman"/>
          <w:b/>
          <w:bCs/>
          <w:sz w:val="24"/>
          <w:szCs w:val="24"/>
        </w:rPr>
      </w:pPr>
    </w:p>
    <w:p w14:paraId="5D074DF4" w14:textId="77777777" w:rsidR="008A3DB8" w:rsidRDefault="00855336">
      <w:pPr>
        <w:rPr>
          <w:rFonts w:ascii="Times New Roman" w:hAnsi="Times New Roman" w:cs="Times New Roman"/>
          <w:b/>
          <w:bCs/>
          <w:sz w:val="24"/>
          <w:szCs w:val="24"/>
        </w:rPr>
      </w:pPr>
      <w:r>
        <w:rPr>
          <w:rFonts w:ascii="Times New Roman" w:hAnsi="Times New Roman" w:cs="Times New Roman"/>
          <w:b/>
          <w:bCs/>
          <w:sz w:val="24"/>
          <w:szCs w:val="24"/>
          <w:lang w:val="en-US"/>
        </w:rPr>
        <w:t>Disadvantages</w:t>
      </w:r>
    </w:p>
    <w:p w14:paraId="7C466892" w14:textId="77777777" w:rsidR="008A3DB8" w:rsidRPr="0040753D" w:rsidRDefault="00855336">
      <w:pPr>
        <w:pStyle w:val="ListParagraph"/>
        <w:numPr>
          <w:ilvl w:val="0"/>
          <w:numId w:val="14"/>
        </w:numPr>
        <w:rPr>
          <w:rFonts w:ascii="Times New Roman" w:hAnsi="Times New Roman" w:cs="Times New Roman"/>
          <w:sz w:val="24"/>
          <w:szCs w:val="24"/>
        </w:rPr>
      </w:pPr>
      <w:r w:rsidRPr="0040753D">
        <w:rPr>
          <w:rFonts w:ascii="Times New Roman" w:hAnsi="Times New Roman" w:cs="Times New Roman"/>
          <w:sz w:val="24"/>
          <w:szCs w:val="24"/>
          <w:lang w:val="en-US"/>
        </w:rPr>
        <w:t>Only after registering</w:t>
      </w:r>
      <w:r w:rsidRPr="0040753D">
        <w:rPr>
          <w:rFonts w:ascii="Times New Roman" w:hAnsi="Times New Roman" w:cs="Times New Roman"/>
          <w:sz w:val="24"/>
          <w:szCs w:val="24"/>
          <w:lang w:val="en-US"/>
        </w:rPr>
        <w:t xml:space="preserve"> is the file available for download.</w:t>
      </w:r>
    </w:p>
    <w:p w14:paraId="3426AE90" w14:textId="77777777" w:rsidR="008A3DB8" w:rsidRPr="0040753D" w:rsidRDefault="00855336">
      <w:pPr>
        <w:pStyle w:val="ListParagraph"/>
        <w:numPr>
          <w:ilvl w:val="0"/>
          <w:numId w:val="14"/>
        </w:numPr>
        <w:rPr>
          <w:rFonts w:ascii="Times New Roman" w:hAnsi="Times New Roman" w:cs="Times New Roman"/>
          <w:sz w:val="24"/>
          <w:szCs w:val="24"/>
        </w:rPr>
      </w:pPr>
      <w:r w:rsidRPr="0040753D">
        <w:rPr>
          <w:rFonts w:ascii="Times New Roman" w:hAnsi="Times New Roman" w:cs="Times New Roman"/>
          <w:sz w:val="24"/>
          <w:szCs w:val="24"/>
          <w:lang w:val="en-US"/>
        </w:rPr>
        <w:t>Only Enterprise edition users have access to WebPortal.</w:t>
      </w:r>
    </w:p>
    <w:p w14:paraId="4B03982A" w14:textId="77777777" w:rsidR="008A3DB8" w:rsidRPr="0040753D" w:rsidRDefault="00855336">
      <w:pPr>
        <w:pStyle w:val="ListParagraph"/>
        <w:numPr>
          <w:ilvl w:val="0"/>
          <w:numId w:val="14"/>
        </w:numPr>
        <w:rPr>
          <w:rFonts w:ascii="Times New Roman" w:hAnsi="Times New Roman" w:cs="Times New Roman"/>
          <w:sz w:val="24"/>
          <w:szCs w:val="24"/>
        </w:rPr>
      </w:pPr>
      <w:r w:rsidRPr="0040753D">
        <w:rPr>
          <w:rFonts w:ascii="Times New Roman" w:hAnsi="Times New Roman" w:cs="Times New Roman"/>
          <w:sz w:val="24"/>
          <w:szCs w:val="24"/>
          <w:lang w:val="en-US"/>
        </w:rPr>
        <w:t>Scrum tools used by the team and some of their inputs.</w:t>
      </w:r>
    </w:p>
    <w:p w14:paraId="63F15288" w14:textId="77777777" w:rsidR="008A3DB8" w:rsidRDefault="008A3DB8">
      <w:pPr>
        <w:rPr>
          <w:rFonts w:ascii="Times New Roman" w:hAnsi="Times New Roman" w:cs="Times New Roman"/>
          <w:b/>
          <w:bCs/>
          <w:sz w:val="24"/>
          <w:szCs w:val="24"/>
        </w:rPr>
      </w:pPr>
    </w:p>
    <w:p w14:paraId="43F507E9" w14:textId="77777777" w:rsidR="0040753D" w:rsidRDefault="0040753D">
      <w:pPr>
        <w:rPr>
          <w:rFonts w:ascii="Times New Roman" w:hAnsi="Times New Roman" w:cs="Times New Roman"/>
          <w:b/>
          <w:bCs/>
          <w:sz w:val="24"/>
          <w:szCs w:val="24"/>
          <w:lang w:val="en-US"/>
        </w:rPr>
      </w:pPr>
    </w:p>
    <w:p w14:paraId="0E7AF58A" w14:textId="77777777" w:rsidR="0040753D" w:rsidRDefault="0040753D">
      <w:pPr>
        <w:rPr>
          <w:rFonts w:ascii="Times New Roman" w:hAnsi="Times New Roman" w:cs="Times New Roman"/>
          <w:b/>
          <w:bCs/>
          <w:sz w:val="24"/>
          <w:szCs w:val="24"/>
          <w:lang w:val="en-US"/>
        </w:rPr>
      </w:pPr>
    </w:p>
    <w:p w14:paraId="59D3DAD4" w14:textId="77777777" w:rsidR="0040753D" w:rsidRDefault="0040753D">
      <w:pPr>
        <w:rPr>
          <w:rFonts w:ascii="Times New Roman" w:hAnsi="Times New Roman" w:cs="Times New Roman"/>
          <w:b/>
          <w:bCs/>
          <w:sz w:val="24"/>
          <w:szCs w:val="24"/>
          <w:lang w:val="en-US"/>
        </w:rPr>
      </w:pPr>
    </w:p>
    <w:p w14:paraId="3BF80BFD" w14:textId="1E2A5A38" w:rsidR="008A3DB8" w:rsidRDefault="00855336">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Artifacts </w:t>
      </w:r>
    </w:p>
    <w:p w14:paraId="35F0C7EC" w14:textId="77777777" w:rsidR="008A3DB8" w:rsidRDefault="00855336">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Product backlog </w:t>
      </w:r>
    </w:p>
    <w:p w14:paraId="7132687F" w14:textId="77777777" w:rsidR="008A3DB8" w:rsidRPr="0040753D" w:rsidRDefault="00855336">
      <w:pPr>
        <w:rPr>
          <w:rFonts w:ascii="Times New Roman" w:hAnsi="Times New Roman" w:cs="Times New Roman"/>
          <w:sz w:val="24"/>
          <w:szCs w:val="24"/>
          <w:lang w:val="en-US"/>
        </w:rPr>
      </w:pPr>
      <w:r>
        <w:rPr>
          <w:rFonts w:ascii="Times New Roman" w:hAnsi="Times New Roman" w:cs="Times New Roman"/>
          <w:b/>
          <w:bCs/>
          <w:sz w:val="24"/>
          <w:szCs w:val="24"/>
          <w:lang w:val="en-US"/>
        </w:rPr>
        <w:t xml:space="preserve">1. </w:t>
      </w:r>
      <w:r w:rsidRPr="0040753D">
        <w:rPr>
          <w:rFonts w:ascii="Times New Roman" w:hAnsi="Times New Roman" w:cs="Times New Roman"/>
          <w:sz w:val="24"/>
          <w:szCs w:val="24"/>
          <w:lang w:val="en-US"/>
        </w:rPr>
        <w:t xml:space="preserve">User interface and security </w:t>
      </w:r>
    </w:p>
    <w:p w14:paraId="35DFC015" w14:textId="2F3BF1F0" w:rsidR="008A3DB8" w:rsidRPr="0040753D" w:rsidRDefault="00855336">
      <w:pPr>
        <w:rPr>
          <w:rFonts w:ascii="Times New Roman" w:hAnsi="Times New Roman" w:cs="Times New Roman"/>
          <w:sz w:val="24"/>
          <w:szCs w:val="24"/>
          <w:lang w:val="en-US"/>
        </w:rPr>
      </w:pPr>
      <w:r w:rsidRPr="0040753D">
        <w:rPr>
          <w:rFonts w:ascii="Times New Roman" w:hAnsi="Times New Roman" w:cs="Times New Roman"/>
          <w:sz w:val="24"/>
          <w:szCs w:val="24"/>
          <w:lang w:val="en-US"/>
        </w:rPr>
        <w:t xml:space="preserve">2. Incorporating the apps using </w:t>
      </w:r>
      <w:r w:rsidR="0040753D" w:rsidRPr="0040753D">
        <w:rPr>
          <w:rFonts w:ascii="Times New Roman" w:hAnsi="Times New Roman" w:cs="Times New Roman"/>
          <w:sz w:val="24"/>
          <w:szCs w:val="24"/>
          <w:lang w:val="en-US"/>
        </w:rPr>
        <w:t>their</w:t>
      </w:r>
      <w:r w:rsidRPr="0040753D">
        <w:rPr>
          <w:rFonts w:ascii="Times New Roman" w:hAnsi="Times New Roman" w:cs="Times New Roman"/>
          <w:sz w:val="24"/>
          <w:szCs w:val="24"/>
          <w:lang w:val="en-US"/>
        </w:rPr>
        <w:t xml:space="preserve"> web </w:t>
      </w:r>
      <w:r w:rsidRPr="0040753D">
        <w:rPr>
          <w:rFonts w:ascii="Times New Roman" w:hAnsi="Times New Roman" w:cs="Times New Roman"/>
          <w:sz w:val="24"/>
          <w:szCs w:val="24"/>
          <w:lang w:val="en-US"/>
        </w:rPr>
        <w:t>address</w:t>
      </w:r>
    </w:p>
    <w:p w14:paraId="63D8A77D" w14:textId="77777777" w:rsidR="008A3DB8" w:rsidRPr="0040753D" w:rsidRDefault="00855336">
      <w:pPr>
        <w:rPr>
          <w:rFonts w:ascii="Times New Roman" w:hAnsi="Times New Roman" w:cs="Times New Roman"/>
          <w:sz w:val="24"/>
          <w:szCs w:val="24"/>
          <w:lang w:val="en-US"/>
        </w:rPr>
      </w:pPr>
      <w:r w:rsidRPr="0040753D">
        <w:rPr>
          <w:rFonts w:ascii="Times New Roman" w:hAnsi="Times New Roman" w:cs="Times New Roman"/>
          <w:sz w:val="24"/>
          <w:szCs w:val="24"/>
          <w:lang w:val="en-US"/>
        </w:rPr>
        <w:t xml:space="preserve">3. Activating notifications on notification bar </w:t>
      </w:r>
    </w:p>
    <w:p w14:paraId="099E59A7" w14:textId="77777777" w:rsidR="008A3DB8" w:rsidRPr="0040753D" w:rsidRDefault="00855336">
      <w:pPr>
        <w:rPr>
          <w:rFonts w:ascii="Times New Roman" w:hAnsi="Times New Roman" w:cs="Times New Roman"/>
          <w:sz w:val="24"/>
          <w:szCs w:val="24"/>
          <w:lang w:val="en-US"/>
        </w:rPr>
      </w:pPr>
      <w:r w:rsidRPr="0040753D">
        <w:rPr>
          <w:rFonts w:ascii="Times New Roman" w:hAnsi="Times New Roman" w:cs="Times New Roman"/>
          <w:sz w:val="24"/>
          <w:szCs w:val="24"/>
          <w:lang w:val="en-US"/>
        </w:rPr>
        <w:t>4. Adding more features (language, timezones and dark mode)</w:t>
      </w:r>
    </w:p>
    <w:p w14:paraId="1AE21D15" w14:textId="77777777" w:rsidR="008A3DB8" w:rsidRDefault="008A3DB8">
      <w:pPr>
        <w:rPr>
          <w:rFonts w:ascii="Times New Roman" w:hAnsi="Times New Roman" w:cs="Times New Roman"/>
          <w:b/>
          <w:bCs/>
          <w:sz w:val="24"/>
          <w:szCs w:val="24"/>
          <w:lang w:val="en-US"/>
        </w:rPr>
      </w:pPr>
    </w:p>
    <w:p w14:paraId="6F82780E" w14:textId="77777777" w:rsidR="008A3DB8" w:rsidRDefault="00855336">
      <w:pPr>
        <w:rPr>
          <w:rFonts w:ascii="Times New Roman" w:hAnsi="Times New Roman" w:cs="Times New Roman"/>
          <w:b/>
          <w:bCs/>
          <w:sz w:val="24"/>
          <w:szCs w:val="24"/>
          <w:lang w:val="en-US"/>
        </w:rPr>
      </w:pPr>
      <w:r>
        <w:rPr>
          <w:rFonts w:ascii="Times New Roman" w:hAnsi="Times New Roman" w:cs="Times New Roman"/>
          <w:b/>
          <w:bCs/>
          <w:sz w:val="24"/>
          <w:szCs w:val="24"/>
          <w:lang w:val="en-US"/>
        </w:rPr>
        <w:t>Sprint backlog</w:t>
      </w:r>
    </w:p>
    <w:p w14:paraId="7B44B196" w14:textId="77777777" w:rsidR="008A3DB8" w:rsidRPr="0040753D" w:rsidRDefault="00855336">
      <w:pPr>
        <w:rPr>
          <w:rFonts w:ascii="Times New Roman" w:hAnsi="Times New Roman" w:cs="Times New Roman"/>
          <w:sz w:val="24"/>
          <w:szCs w:val="24"/>
          <w:lang w:val="en-US"/>
        </w:rPr>
      </w:pPr>
      <w:r>
        <w:rPr>
          <w:rFonts w:ascii="Times New Roman" w:hAnsi="Times New Roman" w:cs="Times New Roman"/>
          <w:b/>
          <w:bCs/>
          <w:sz w:val="24"/>
          <w:szCs w:val="24"/>
          <w:lang w:val="en-US"/>
        </w:rPr>
        <w:t xml:space="preserve">1. </w:t>
      </w:r>
      <w:r w:rsidRPr="0040753D">
        <w:rPr>
          <w:rFonts w:ascii="Times New Roman" w:hAnsi="Times New Roman" w:cs="Times New Roman"/>
          <w:sz w:val="24"/>
          <w:szCs w:val="24"/>
          <w:lang w:val="en-US"/>
        </w:rPr>
        <w:t xml:space="preserve">Saturday -Gather more info about the project and UML to use </w:t>
      </w:r>
    </w:p>
    <w:p w14:paraId="155DB51D" w14:textId="77777777" w:rsidR="008A3DB8" w:rsidRPr="0040753D" w:rsidRDefault="00855336">
      <w:pPr>
        <w:rPr>
          <w:rFonts w:ascii="Times New Roman" w:hAnsi="Times New Roman" w:cs="Times New Roman"/>
          <w:sz w:val="24"/>
          <w:szCs w:val="24"/>
          <w:lang w:val="en-US"/>
        </w:rPr>
      </w:pPr>
      <w:r w:rsidRPr="0040753D">
        <w:rPr>
          <w:rFonts w:ascii="Times New Roman" w:hAnsi="Times New Roman" w:cs="Times New Roman"/>
          <w:sz w:val="24"/>
          <w:szCs w:val="24"/>
          <w:lang w:val="en-US"/>
        </w:rPr>
        <w:t xml:space="preserve">2. Sunday- Create the UML </w:t>
      </w:r>
    </w:p>
    <w:p w14:paraId="46F9E97C" w14:textId="77777777" w:rsidR="008A3DB8" w:rsidRPr="0040753D" w:rsidRDefault="00855336">
      <w:pPr>
        <w:rPr>
          <w:rFonts w:ascii="Times New Roman" w:hAnsi="Times New Roman" w:cs="Times New Roman"/>
          <w:sz w:val="24"/>
          <w:szCs w:val="24"/>
          <w:lang w:val="en-US"/>
        </w:rPr>
      </w:pPr>
      <w:r w:rsidRPr="0040753D">
        <w:rPr>
          <w:rFonts w:ascii="Times New Roman" w:hAnsi="Times New Roman" w:cs="Times New Roman"/>
          <w:sz w:val="24"/>
          <w:szCs w:val="24"/>
          <w:lang w:val="en-US"/>
        </w:rPr>
        <w:t>3. Monday- Design user interface</w:t>
      </w:r>
      <w:r w:rsidRPr="0040753D">
        <w:rPr>
          <w:rFonts w:ascii="Times New Roman" w:hAnsi="Times New Roman" w:cs="Times New Roman"/>
          <w:sz w:val="24"/>
          <w:szCs w:val="24"/>
          <w:lang w:val="en-US"/>
        </w:rPr>
        <w:t xml:space="preserve"> </w:t>
      </w:r>
    </w:p>
    <w:p w14:paraId="7C7F0C9D" w14:textId="77777777" w:rsidR="008A3DB8" w:rsidRPr="0040753D" w:rsidRDefault="00855336">
      <w:pPr>
        <w:rPr>
          <w:rFonts w:ascii="Times New Roman" w:hAnsi="Times New Roman" w:cs="Times New Roman"/>
          <w:sz w:val="24"/>
          <w:szCs w:val="24"/>
          <w:lang w:val="en-US"/>
        </w:rPr>
      </w:pPr>
      <w:r w:rsidRPr="0040753D">
        <w:rPr>
          <w:rFonts w:ascii="Times New Roman" w:hAnsi="Times New Roman" w:cs="Times New Roman"/>
          <w:sz w:val="24"/>
          <w:szCs w:val="24"/>
          <w:lang w:val="en-US"/>
        </w:rPr>
        <w:t xml:space="preserve">4. Tuesday - add security </w:t>
      </w:r>
    </w:p>
    <w:p w14:paraId="3113E9AF" w14:textId="77777777" w:rsidR="008A3DB8" w:rsidRPr="0040753D" w:rsidRDefault="00855336">
      <w:pPr>
        <w:rPr>
          <w:rFonts w:ascii="Times New Roman" w:hAnsi="Times New Roman" w:cs="Times New Roman"/>
          <w:sz w:val="24"/>
          <w:szCs w:val="24"/>
          <w:lang w:val="en-US"/>
        </w:rPr>
      </w:pPr>
      <w:r w:rsidRPr="0040753D">
        <w:rPr>
          <w:rFonts w:ascii="Times New Roman" w:hAnsi="Times New Roman" w:cs="Times New Roman"/>
          <w:sz w:val="24"/>
          <w:szCs w:val="24"/>
          <w:lang w:val="en-US"/>
        </w:rPr>
        <w:t xml:space="preserve">5. Wednesday -Documentation </w:t>
      </w:r>
    </w:p>
    <w:p w14:paraId="63F8A1C8" w14:textId="77777777" w:rsidR="008A3DB8" w:rsidRPr="0040753D" w:rsidRDefault="00855336">
      <w:pPr>
        <w:rPr>
          <w:rFonts w:ascii="Times New Roman" w:hAnsi="Times New Roman" w:cs="Times New Roman"/>
          <w:sz w:val="24"/>
          <w:szCs w:val="24"/>
          <w:lang w:val="en-US"/>
        </w:rPr>
      </w:pPr>
      <w:r w:rsidRPr="0040753D">
        <w:rPr>
          <w:rFonts w:ascii="Times New Roman" w:hAnsi="Times New Roman" w:cs="Times New Roman"/>
          <w:sz w:val="24"/>
          <w:szCs w:val="24"/>
          <w:lang w:val="en-US"/>
        </w:rPr>
        <w:t xml:space="preserve">6. Thursday - inspect and complete product to the "definition of done " </w:t>
      </w:r>
    </w:p>
    <w:p w14:paraId="5463733C" w14:textId="77777777" w:rsidR="008A3DB8" w:rsidRPr="0040753D" w:rsidRDefault="00855336">
      <w:pPr>
        <w:rPr>
          <w:rFonts w:ascii="Times New Roman" w:hAnsi="Times New Roman" w:cs="Times New Roman"/>
          <w:sz w:val="24"/>
          <w:szCs w:val="24"/>
          <w:lang w:val="en-US"/>
        </w:rPr>
      </w:pPr>
      <w:r w:rsidRPr="0040753D">
        <w:rPr>
          <w:rFonts w:ascii="Times New Roman" w:hAnsi="Times New Roman" w:cs="Times New Roman"/>
          <w:sz w:val="24"/>
          <w:szCs w:val="24"/>
          <w:lang w:val="en-US"/>
        </w:rPr>
        <w:t>7. Friday- meetings</w:t>
      </w:r>
    </w:p>
    <w:p w14:paraId="0648AF20" w14:textId="77777777" w:rsidR="008A3DB8" w:rsidRDefault="008A3DB8">
      <w:pPr>
        <w:rPr>
          <w:rFonts w:ascii="Times New Roman" w:hAnsi="Times New Roman" w:cs="Times New Roman"/>
          <w:b/>
          <w:bCs/>
          <w:sz w:val="24"/>
          <w:szCs w:val="24"/>
          <w:lang w:val="en-US"/>
        </w:rPr>
      </w:pPr>
    </w:p>
    <w:p w14:paraId="2D730870" w14:textId="77777777" w:rsidR="008A3DB8" w:rsidRDefault="00855336">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Refined product backlog </w:t>
      </w:r>
    </w:p>
    <w:p w14:paraId="311771CD" w14:textId="77C04B10" w:rsidR="008A3DB8" w:rsidRPr="0040753D" w:rsidRDefault="00855336">
      <w:pPr>
        <w:pStyle w:val="ListParagraph"/>
        <w:numPr>
          <w:ilvl w:val="0"/>
          <w:numId w:val="7"/>
        </w:numPr>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Pr="0040753D">
        <w:rPr>
          <w:rFonts w:ascii="Times New Roman" w:hAnsi="Times New Roman" w:cs="Times New Roman"/>
          <w:sz w:val="24"/>
          <w:szCs w:val="24"/>
          <w:lang w:val="en-US"/>
        </w:rPr>
        <w:t xml:space="preserve">Product Increment that meets the "definition of done". The project was a </w:t>
      </w:r>
      <w:r w:rsidR="0040753D" w:rsidRPr="0040753D">
        <w:rPr>
          <w:rFonts w:ascii="Times New Roman" w:hAnsi="Times New Roman" w:cs="Times New Roman"/>
          <w:sz w:val="24"/>
          <w:szCs w:val="24"/>
          <w:lang w:val="en-US"/>
        </w:rPr>
        <w:t>straightforward</w:t>
      </w:r>
      <w:r w:rsidRPr="0040753D">
        <w:rPr>
          <w:rFonts w:ascii="Times New Roman" w:hAnsi="Times New Roman" w:cs="Times New Roman"/>
          <w:sz w:val="24"/>
          <w:szCs w:val="24"/>
          <w:lang w:val="en-US"/>
        </w:rPr>
        <w:t xml:space="preserve"> one without </w:t>
      </w:r>
      <w:r w:rsidR="00C96E7D" w:rsidRPr="0040753D">
        <w:rPr>
          <w:rFonts w:ascii="Times New Roman" w:hAnsi="Times New Roman" w:cs="Times New Roman"/>
          <w:sz w:val="24"/>
          <w:szCs w:val="24"/>
          <w:lang w:val="en-US"/>
        </w:rPr>
        <w:t>complications,</w:t>
      </w:r>
      <w:r w:rsidRPr="0040753D">
        <w:rPr>
          <w:rFonts w:ascii="Times New Roman" w:hAnsi="Times New Roman" w:cs="Times New Roman"/>
          <w:sz w:val="24"/>
          <w:szCs w:val="24"/>
          <w:lang w:val="en-US"/>
        </w:rPr>
        <w:t xml:space="preserve"> so the requirements and outcome didn't need any necessary refinement.</w:t>
      </w:r>
    </w:p>
    <w:p w14:paraId="6B759964" w14:textId="77777777" w:rsidR="008A3DB8" w:rsidRDefault="008A3DB8">
      <w:pPr>
        <w:rPr>
          <w:rFonts w:ascii="Times New Roman" w:hAnsi="Times New Roman" w:cs="Times New Roman"/>
          <w:b/>
          <w:bCs/>
          <w:sz w:val="24"/>
          <w:szCs w:val="24"/>
          <w:lang w:val="en-US"/>
        </w:rPr>
      </w:pPr>
    </w:p>
    <w:p w14:paraId="198A7BF4" w14:textId="77777777" w:rsidR="008A3DB8" w:rsidRDefault="00855336">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Scrum events </w:t>
      </w:r>
    </w:p>
    <w:p w14:paraId="70C20565" w14:textId="4EF04FB9" w:rsidR="008A3DB8" w:rsidRPr="0040753D" w:rsidRDefault="00855336">
      <w:pPr>
        <w:rPr>
          <w:rFonts w:ascii="Times New Roman" w:hAnsi="Times New Roman" w:cs="Times New Roman"/>
          <w:sz w:val="24"/>
          <w:szCs w:val="24"/>
          <w:lang w:val="en-US"/>
        </w:rPr>
      </w:pPr>
      <w:r>
        <w:rPr>
          <w:rFonts w:ascii="Times New Roman" w:hAnsi="Times New Roman" w:cs="Times New Roman"/>
          <w:b/>
          <w:bCs/>
          <w:sz w:val="24"/>
          <w:szCs w:val="24"/>
          <w:lang w:val="en-US"/>
        </w:rPr>
        <w:t xml:space="preserve">1. </w:t>
      </w:r>
      <w:r w:rsidRPr="0040753D">
        <w:rPr>
          <w:rFonts w:ascii="Times New Roman" w:hAnsi="Times New Roman" w:cs="Times New Roman"/>
          <w:sz w:val="24"/>
          <w:szCs w:val="24"/>
          <w:lang w:val="en-US"/>
        </w:rPr>
        <w:t xml:space="preserve">Sprint </w:t>
      </w:r>
      <w:r w:rsidR="0040753D" w:rsidRPr="0040753D">
        <w:rPr>
          <w:rFonts w:ascii="Times New Roman" w:hAnsi="Times New Roman" w:cs="Times New Roman"/>
          <w:sz w:val="24"/>
          <w:szCs w:val="24"/>
          <w:lang w:val="en-US"/>
        </w:rPr>
        <w:t>planning:</w:t>
      </w:r>
      <w:r w:rsidRPr="0040753D">
        <w:rPr>
          <w:rFonts w:ascii="Times New Roman" w:hAnsi="Times New Roman" w:cs="Times New Roman"/>
          <w:sz w:val="24"/>
          <w:szCs w:val="24"/>
          <w:lang w:val="en-US"/>
        </w:rPr>
        <w:t xml:space="preserve"> The sprint planning was where we laid the foundation of the project. Pointing out the project focus, product bac</w:t>
      </w:r>
      <w:r w:rsidRPr="0040753D">
        <w:rPr>
          <w:rFonts w:ascii="Times New Roman" w:hAnsi="Times New Roman" w:cs="Times New Roman"/>
          <w:sz w:val="24"/>
          <w:szCs w:val="24"/>
          <w:lang w:val="en-US"/>
        </w:rPr>
        <w:t>klog, sprint backlog, tools and method of implementation.</w:t>
      </w:r>
    </w:p>
    <w:p w14:paraId="5E55F803" w14:textId="53E7144F" w:rsidR="008A3DB8" w:rsidRPr="0040753D" w:rsidRDefault="00855336">
      <w:pPr>
        <w:rPr>
          <w:rFonts w:ascii="Times New Roman" w:hAnsi="Times New Roman" w:cs="Times New Roman"/>
          <w:sz w:val="24"/>
          <w:szCs w:val="24"/>
          <w:lang w:val="en-US"/>
        </w:rPr>
      </w:pPr>
      <w:r w:rsidRPr="0040753D">
        <w:rPr>
          <w:rFonts w:ascii="Times New Roman" w:hAnsi="Times New Roman" w:cs="Times New Roman"/>
          <w:sz w:val="24"/>
          <w:szCs w:val="24"/>
          <w:lang w:val="en-US"/>
        </w:rPr>
        <w:t xml:space="preserve">2. Daily </w:t>
      </w:r>
      <w:r w:rsidR="0040753D" w:rsidRPr="0040753D">
        <w:rPr>
          <w:rFonts w:ascii="Times New Roman" w:hAnsi="Times New Roman" w:cs="Times New Roman"/>
          <w:sz w:val="24"/>
          <w:szCs w:val="24"/>
          <w:lang w:val="en-US"/>
        </w:rPr>
        <w:t>scrum:</w:t>
      </w:r>
      <w:r w:rsidRPr="0040753D">
        <w:rPr>
          <w:rFonts w:ascii="Times New Roman" w:hAnsi="Times New Roman" w:cs="Times New Roman"/>
          <w:sz w:val="24"/>
          <w:szCs w:val="24"/>
          <w:lang w:val="en-US"/>
        </w:rPr>
        <w:t xml:space="preserve"> This wasn't very effective as we had different timing to different activities.</w:t>
      </w:r>
    </w:p>
    <w:p w14:paraId="231882E7" w14:textId="02A8AC9A" w:rsidR="008A3DB8" w:rsidRPr="0040753D" w:rsidRDefault="00855336">
      <w:pPr>
        <w:rPr>
          <w:rFonts w:ascii="Times New Roman" w:hAnsi="Times New Roman" w:cs="Times New Roman"/>
          <w:sz w:val="24"/>
          <w:szCs w:val="24"/>
          <w:lang w:val="en-US"/>
        </w:rPr>
      </w:pPr>
      <w:r w:rsidRPr="0040753D">
        <w:rPr>
          <w:rFonts w:ascii="Times New Roman" w:hAnsi="Times New Roman" w:cs="Times New Roman"/>
          <w:sz w:val="24"/>
          <w:szCs w:val="24"/>
          <w:lang w:val="en-US"/>
        </w:rPr>
        <w:t xml:space="preserve">3. Sprint </w:t>
      </w:r>
      <w:r w:rsidR="0040753D" w:rsidRPr="0040753D">
        <w:rPr>
          <w:rFonts w:ascii="Times New Roman" w:hAnsi="Times New Roman" w:cs="Times New Roman"/>
          <w:sz w:val="24"/>
          <w:szCs w:val="24"/>
          <w:lang w:val="en-US"/>
        </w:rPr>
        <w:t>review:</w:t>
      </w:r>
      <w:r w:rsidRPr="0040753D">
        <w:rPr>
          <w:rFonts w:ascii="Times New Roman" w:hAnsi="Times New Roman" w:cs="Times New Roman"/>
          <w:sz w:val="24"/>
          <w:szCs w:val="24"/>
          <w:lang w:val="en-US"/>
        </w:rPr>
        <w:t xml:space="preserve"> This was done at the end of the implementation process is and the outcome was satis</w:t>
      </w:r>
      <w:r w:rsidRPr="0040753D">
        <w:rPr>
          <w:rFonts w:ascii="Times New Roman" w:hAnsi="Times New Roman" w:cs="Times New Roman"/>
          <w:sz w:val="24"/>
          <w:szCs w:val="24"/>
          <w:lang w:val="en-US"/>
        </w:rPr>
        <w:t>factory for a prototype.</w:t>
      </w:r>
    </w:p>
    <w:p w14:paraId="7E629C66" w14:textId="39C08483" w:rsidR="008A3DB8" w:rsidRPr="0040753D" w:rsidRDefault="00855336">
      <w:pPr>
        <w:rPr>
          <w:rFonts w:ascii="Times New Roman" w:hAnsi="Times New Roman" w:cs="Times New Roman"/>
          <w:sz w:val="24"/>
          <w:szCs w:val="24"/>
          <w:lang w:val="en-US"/>
        </w:rPr>
      </w:pPr>
      <w:r w:rsidRPr="0040753D">
        <w:rPr>
          <w:rFonts w:ascii="Times New Roman" w:hAnsi="Times New Roman" w:cs="Times New Roman"/>
          <w:sz w:val="24"/>
          <w:szCs w:val="24"/>
          <w:lang w:val="en-US"/>
        </w:rPr>
        <w:t xml:space="preserve">4. Sprint </w:t>
      </w:r>
      <w:r w:rsidR="0040753D" w:rsidRPr="0040753D">
        <w:rPr>
          <w:rFonts w:ascii="Times New Roman" w:hAnsi="Times New Roman" w:cs="Times New Roman"/>
          <w:sz w:val="24"/>
          <w:szCs w:val="24"/>
          <w:lang w:val="en-US"/>
        </w:rPr>
        <w:t>retrospective:</w:t>
      </w:r>
      <w:r w:rsidRPr="0040753D">
        <w:rPr>
          <w:rFonts w:ascii="Times New Roman" w:hAnsi="Times New Roman" w:cs="Times New Roman"/>
          <w:sz w:val="24"/>
          <w:szCs w:val="24"/>
          <w:lang w:val="en-US"/>
        </w:rPr>
        <w:t xml:space="preserve"> As the team wasn't having much contact this didn't take place as it should </w:t>
      </w:r>
    </w:p>
    <w:p w14:paraId="2D7DDF2E" w14:textId="77777777" w:rsidR="0040753D" w:rsidRDefault="0040753D">
      <w:pPr>
        <w:rPr>
          <w:b/>
          <w:bCs/>
          <w:sz w:val="28"/>
          <w:szCs w:val="28"/>
        </w:rPr>
      </w:pPr>
    </w:p>
    <w:p w14:paraId="61C8E022" w14:textId="77777777" w:rsidR="0040753D" w:rsidRDefault="0040753D">
      <w:pPr>
        <w:rPr>
          <w:b/>
          <w:bCs/>
          <w:sz w:val="28"/>
          <w:szCs w:val="28"/>
        </w:rPr>
      </w:pPr>
    </w:p>
    <w:p w14:paraId="2816F602" w14:textId="50E7A59A" w:rsidR="008A3DB8" w:rsidRDefault="00855336">
      <w:pPr>
        <w:rPr>
          <w:b/>
          <w:bCs/>
          <w:sz w:val="28"/>
          <w:szCs w:val="28"/>
        </w:rPr>
      </w:pPr>
      <w:r>
        <w:rPr>
          <w:b/>
          <w:bCs/>
          <w:sz w:val="28"/>
          <w:szCs w:val="28"/>
        </w:rPr>
        <w:lastRenderedPageBreak/>
        <w:t>Problems and proposed solutions</w:t>
      </w:r>
    </w:p>
    <w:p w14:paraId="13E8756F" w14:textId="77777777" w:rsidR="008A3DB8" w:rsidRDefault="00855336">
      <w:pPr>
        <w:rPr>
          <w:rFonts w:ascii="Times New Roman" w:hAnsi="Times New Roman" w:cs="Times New Roman"/>
          <w:sz w:val="24"/>
          <w:szCs w:val="24"/>
        </w:rPr>
      </w:pPr>
      <w:r>
        <w:rPr>
          <w:rFonts w:ascii="Times New Roman" w:hAnsi="Times New Roman" w:cs="Times New Roman"/>
          <w:sz w:val="24"/>
          <w:szCs w:val="24"/>
        </w:rPr>
        <w:t>Currently all students have their essential applications scattered all over their digital platfor</w:t>
      </w:r>
      <w:r>
        <w:rPr>
          <w:rFonts w:ascii="Times New Roman" w:hAnsi="Times New Roman" w:cs="Times New Roman"/>
          <w:sz w:val="24"/>
          <w:szCs w:val="24"/>
        </w:rPr>
        <w:t>ms and devices. There is no one central platform that brings together all these essential platforms together. There is the issue of some students running out of storage space due installation of several essential applications on their devices. Another majo</w:t>
      </w:r>
      <w:r>
        <w:rPr>
          <w:rFonts w:ascii="Times New Roman" w:hAnsi="Times New Roman" w:cs="Times New Roman"/>
          <w:sz w:val="24"/>
          <w:szCs w:val="24"/>
        </w:rPr>
        <w:t>r and catastrophic issue is missing out on information decimated from the university or their respective schools or faculties. This normally occurs when the information is dispatched from a different platform rather than the one the student is familiar wit</w:t>
      </w:r>
      <w:r>
        <w:rPr>
          <w:rFonts w:ascii="Times New Roman" w:hAnsi="Times New Roman" w:cs="Times New Roman"/>
          <w:sz w:val="24"/>
          <w:szCs w:val="24"/>
        </w:rPr>
        <w:t>h.</w:t>
      </w:r>
    </w:p>
    <w:p w14:paraId="57EDDA78" w14:textId="77777777" w:rsidR="008A3DB8" w:rsidRDefault="00855336">
      <w:pPr>
        <w:rPr>
          <w:rFonts w:ascii="Times New Roman" w:hAnsi="Times New Roman" w:cs="Times New Roman"/>
          <w:sz w:val="24"/>
          <w:szCs w:val="24"/>
        </w:rPr>
      </w:pPr>
      <w:r>
        <w:rPr>
          <w:rFonts w:ascii="Times New Roman" w:hAnsi="Times New Roman" w:cs="Times New Roman"/>
          <w:sz w:val="24"/>
          <w:szCs w:val="24"/>
        </w:rPr>
        <w:t>The system seeks to address these issues by bringing together these important student resources to one space. The system is web based that means that the student will be able to access most of the information from anywhere with any device connected to t</w:t>
      </w:r>
      <w:r>
        <w:rPr>
          <w:rFonts w:ascii="Times New Roman" w:hAnsi="Times New Roman" w:cs="Times New Roman"/>
          <w:sz w:val="24"/>
          <w:szCs w:val="24"/>
        </w:rPr>
        <w:t>he internet. The notification section will ensure that the student does not miss on any important information from the platform that he/she is logged on in the system.</w:t>
      </w:r>
    </w:p>
    <w:p w14:paraId="5AE321CE" w14:textId="77777777" w:rsidR="008A3DB8" w:rsidRDefault="00855336">
      <w:pPr>
        <w:rPr>
          <w:b/>
          <w:bCs/>
          <w:sz w:val="24"/>
          <w:szCs w:val="24"/>
        </w:rPr>
      </w:pPr>
      <w:r>
        <w:rPr>
          <w:b/>
          <w:bCs/>
          <w:sz w:val="24"/>
          <w:szCs w:val="24"/>
        </w:rPr>
        <w:t>SYSTEM REQUIREMENTS</w:t>
      </w:r>
    </w:p>
    <w:p w14:paraId="5694D179" w14:textId="77777777" w:rsidR="008A3DB8" w:rsidRDefault="00855336">
      <w:pPr>
        <w:rPr>
          <w:rFonts w:ascii="Times New Roman" w:hAnsi="Times New Roman" w:cs="Times New Roman"/>
          <w:sz w:val="24"/>
          <w:szCs w:val="24"/>
        </w:rPr>
      </w:pPr>
      <w:r>
        <w:rPr>
          <w:rFonts w:ascii="Times New Roman" w:hAnsi="Times New Roman" w:cs="Times New Roman"/>
          <w:sz w:val="24"/>
          <w:szCs w:val="24"/>
        </w:rPr>
        <w:t>These are descriptions of the</w:t>
      </w:r>
      <w:r>
        <w:rPr>
          <w:rFonts w:ascii="Times New Roman" w:hAnsi="Times New Roman" w:cs="Times New Roman"/>
          <w:sz w:val="24"/>
          <w:szCs w:val="24"/>
        </w:rPr>
        <w:t xml:space="preserve"> features and functionalities of the target system. They convey the expectations of the system from the software product. Requirements can be obvious, known or unknown, expected or unexpected from the client’s point of view.</w:t>
      </w:r>
    </w:p>
    <w:p w14:paraId="2634EF8B" w14:textId="77777777" w:rsidR="008A3DB8" w:rsidRDefault="00855336">
      <w:pPr>
        <w:rPr>
          <w:b/>
          <w:bCs/>
        </w:rPr>
      </w:pPr>
      <w:r>
        <w:rPr>
          <w:b/>
          <w:bCs/>
        </w:rPr>
        <w:t xml:space="preserve">FUNCTIONAL </w:t>
      </w:r>
      <w:r>
        <w:rPr>
          <w:b/>
          <w:bCs/>
        </w:rPr>
        <w:t>REQUIREMENTS</w:t>
      </w:r>
    </w:p>
    <w:p w14:paraId="57D66024" w14:textId="77777777" w:rsidR="008A3DB8" w:rsidRDefault="00855336">
      <w:pPr>
        <w:rPr>
          <w:b/>
          <w:bCs/>
        </w:rPr>
      </w:pPr>
      <w:r>
        <w:rPr>
          <w:b/>
          <w:bCs/>
        </w:rPr>
        <w:t>INTERFACE REQUIREMENTS</w:t>
      </w:r>
    </w:p>
    <w:p w14:paraId="56332B34" w14:textId="77777777" w:rsidR="008A3DB8" w:rsidRDefault="0085533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Accept username and password</w:t>
      </w:r>
    </w:p>
    <w:p w14:paraId="040D59D6" w14:textId="77777777" w:rsidR="008A3DB8" w:rsidRDefault="0085533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Display the various essential school apps</w:t>
      </w:r>
    </w:p>
    <w:p w14:paraId="0F3C2875" w14:textId="77777777" w:rsidR="008A3DB8" w:rsidRDefault="0085533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Display the date and time</w:t>
      </w:r>
    </w:p>
    <w:p w14:paraId="11E8CF72" w14:textId="77777777" w:rsidR="008A3DB8" w:rsidRDefault="0085533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Display notifications</w:t>
      </w:r>
    </w:p>
    <w:p w14:paraId="2B6B1212" w14:textId="77777777" w:rsidR="008A3DB8" w:rsidRDefault="00855336">
      <w:pPr>
        <w:rPr>
          <w:b/>
          <w:bCs/>
        </w:rPr>
      </w:pPr>
      <w:r>
        <w:rPr>
          <w:b/>
          <w:bCs/>
        </w:rPr>
        <w:t>NON-FUNCTIONAL REQUIREMENTS</w:t>
      </w:r>
    </w:p>
    <w:p w14:paraId="45A10538" w14:textId="77777777" w:rsidR="008A3DB8" w:rsidRDefault="0085533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Security </w:t>
      </w:r>
    </w:p>
    <w:p w14:paraId="4D521686" w14:textId="77777777" w:rsidR="008A3DB8" w:rsidRDefault="0085533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Capacity</w:t>
      </w:r>
    </w:p>
    <w:p w14:paraId="61370312" w14:textId="77777777" w:rsidR="008A3DB8" w:rsidRDefault="0085533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Compatibility</w:t>
      </w:r>
    </w:p>
    <w:p w14:paraId="167DB510" w14:textId="3B05C0DC" w:rsidR="008A3DB8" w:rsidRDefault="0085533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Reliability </w:t>
      </w:r>
      <w:r w:rsidR="00C96E7D">
        <w:rPr>
          <w:rFonts w:ascii="Times New Roman" w:hAnsi="Times New Roman" w:cs="Times New Roman"/>
          <w:sz w:val="24"/>
          <w:szCs w:val="24"/>
        </w:rPr>
        <w:t xml:space="preserve">and </w:t>
      </w:r>
      <w:r>
        <w:rPr>
          <w:rFonts w:ascii="Times New Roman" w:hAnsi="Times New Roman" w:cs="Times New Roman"/>
          <w:sz w:val="24"/>
          <w:szCs w:val="24"/>
        </w:rPr>
        <w:t>availability</w:t>
      </w:r>
    </w:p>
    <w:p w14:paraId="6F97F363" w14:textId="513B4F6E" w:rsidR="008A3DB8" w:rsidRDefault="0085533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Maintaina</w:t>
      </w:r>
      <w:r>
        <w:rPr>
          <w:rFonts w:ascii="Times New Roman" w:hAnsi="Times New Roman" w:cs="Times New Roman"/>
          <w:sz w:val="24"/>
          <w:szCs w:val="24"/>
        </w:rPr>
        <w:t xml:space="preserve">bility </w:t>
      </w:r>
      <w:r w:rsidR="00C96E7D">
        <w:rPr>
          <w:rFonts w:ascii="Times New Roman" w:hAnsi="Times New Roman" w:cs="Times New Roman"/>
          <w:sz w:val="24"/>
          <w:szCs w:val="24"/>
        </w:rPr>
        <w:t xml:space="preserve">and </w:t>
      </w:r>
      <w:r>
        <w:rPr>
          <w:rFonts w:ascii="Times New Roman" w:hAnsi="Times New Roman" w:cs="Times New Roman"/>
          <w:sz w:val="24"/>
          <w:szCs w:val="24"/>
        </w:rPr>
        <w:t>manageability</w:t>
      </w:r>
    </w:p>
    <w:p w14:paraId="33610F3B" w14:textId="72F8E397" w:rsidR="008A3DB8" w:rsidRDefault="0085533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Recoverability </w:t>
      </w:r>
      <w:r w:rsidR="00C96E7D">
        <w:rPr>
          <w:rFonts w:ascii="Times New Roman" w:hAnsi="Times New Roman" w:cs="Times New Roman"/>
          <w:sz w:val="24"/>
          <w:szCs w:val="24"/>
        </w:rPr>
        <w:t xml:space="preserve">and </w:t>
      </w:r>
      <w:r>
        <w:rPr>
          <w:rFonts w:ascii="Times New Roman" w:hAnsi="Times New Roman" w:cs="Times New Roman"/>
          <w:sz w:val="24"/>
          <w:szCs w:val="24"/>
        </w:rPr>
        <w:t>serviceability</w:t>
      </w:r>
    </w:p>
    <w:p w14:paraId="2D92246D" w14:textId="77777777" w:rsidR="008A3DB8" w:rsidRDefault="0085533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Usability</w:t>
      </w:r>
    </w:p>
    <w:p w14:paraId="5A8C22D7" w14:textId="77777777" w:rsidR="008A3DB8" w:rsidRDefault="0085533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Performance</w:t>
      </w:r>
    </w:p>
    <w:p w14:paraId="4D21899E" w14:textId="77777777" w:rsidR="008A3DB8" w:rsidRDefault="0085533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Environment – which kind of environment will the system operate</w:t>
      </w:r>
    </w:p>
    <w:p w14:paraId="1AA94160" w14:textId="77777777" w:rsidR="008A3DB8" w:rsidRDefault="0085533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Regulatory</w:t>
      </w:r>
    </w:p>
    <w:p w14:paraId="6A3DC495" w14:textId="77777777" w:rsidR="008A3DB8" w:rsidRDefault="008A3DB8"/>
    <w:p w14:paraId="5EAB779F" w14:textId="349E30FD" w:rsidR="008A3DB8" w:rsidRDefault="008A3DB8"/>
    <w:p w14:paraId="33CA3181" w14:textId="77777777" w:rsidR="0040753D" w:rsidRDefault="0040753D"/>
    <w:p w14:paraId="7318F363" w14:textId="77777777" w:rsidR="008A3DB8" w:rsidRDefault="00855336">
      <w:r>
        <w:rPr>
          <w:noProof/>
        </w:rPr>
        <w:lastRenderedPageBreak/>
        <mc:AlternateContent>
          <mc:Choice Requires="wps">
            <w:drawing>
              <wp:anchor distT="45720" distB="45720" distL="114300" distR="114300" simplePos="0" relativeHeight="2" behindDoc="0" locked="0" layoutInCell="1" allowOverlap="1" wp14:anchorId="5524188D" wp14:editId="64CEBC33">
                <wp:simplePos x="0" y="0"/>
                <wp:positionH relativeFrom="margin">
                  <wp:align>center</wp:align>
                </wp:positionH>
                <wp:positionV relativeFrom="paragraph">
                  <wp:posOffset>247650</wp:posOffset>
                </wp:positionV>
                <wp:extent cx="1400175" cy="314325"/>
                <wp:effectExtent l="0" t="0" r="28575" b="28575"/>
                <wp:wrapSquare wrapText="bothSides"/>
                <wp:docPr id="10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0175" cy="314325"/>
                        </a:xfrm>
                        <a:prstGeom prst="rect">
                          <a:avLst/>
                        </a:prstGeom>
                        <a:solidFill>
                          <a:srgbClr val="FFFFFF"/>
                        </a:solidFill>
                        <a:ln w="12700" cap="flat" cmpd="sng">
                          <a:solidFill>
                            <a:srgbClr val="4472C4"/>
                          </a:solidFill>
                          <a:prstDash val="solid"/>
                          <a:miter/>
                          <a:headEnd type="none" w="med" len="med"/>
                          <a:tailEnd type="none" w="med" len="med"/>
                        </a:ln>
                      </wps:spPr>
                      <wps:txbx>
                        <w:txbxContent>
                          <w:p w14:paraId="3781BD8C" w14:textId="77777777" w:rsidR="008A3DB8" w:rsidRDefault="00855336">
                            <w:pPr>
                              <w:rPr>
                                <w:color w:val="000000"/>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color w:val="000000"/>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KEELE ON THE GO</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4188D" id="Text Box 2" o:spid="_x0000_s1026" style="position:absolute;margin-left:0;margin-top:19.5pt;width:110.25pt;height:24.75pt;z-index: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" strokecolor="#4472c4" strokeweight="1pt">
                <v:path arrowok="t"/>
                <v:textbox>
                  <w:txbxContent>
                    <w:p w14:paraId="3781BD8C" w14:textId="77777777" w:rsidR="008A3DB8" w:rsidRDefault="00855336">
                      <w:pPr>
                        <w:rPr>
                          <w:color w:val="000000"/>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color w:val="000000"/>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KEELE ON THE GO</w:t>
                      </w:r>
                    </w:p>
                  </w:txbxContent>
                </v:textbox>
                <w10:wrap type="square" anchorx="margin"/>
              </v:rect>
            </w:pict>
          </mc:Fallback>
        </mc:AlternateContent>
      </w:r>
    </w:p>
    <w:p w14:paraId="1F3E1AFF" w14:textId="4F276070" w:rsidR="008A3DB8" w:rsidRDefault="00855336">
      <w:r>
        <w:rPr>
          <w:noProof/>
        </w:rPr>
        <mc:AlternateContent>
          <mc:Choice Requires="wps">
            <w:drawing>
              <wp:anchor distT="0" distB="0" distL="0" distR="0" simplePos="0" relativeHeight="7" behindDoc="0" locked="0" layoutInCell="1" allowOverlap="1" wp14:anchorId="6A16EEB4" wp14:editId="0CD06B1A">
                <wp:simplePos x="0" y="0"/>
                <wp:positionH relativeFrom="column">
                  <wp:posOffset>2743200</wp:posOffset>
                </wp:positionH>
                <wp:positionV relativeFrom="paragraph">
                  <wp:posOffset>266700</wp:posOffset>
                </wp:positionV>
                <wp:extent cx="0" cy="600075"/>
                <wp:effectExtent l="0" t="0" r="38100" b="28575"/>
                <wp:wrapNone/>
                <wp:docPr id="102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00075"/>
                        </a:xfrm>
                        <a:prstGeom prst="line">
                          <a:avLst/>
                        </a:prstGeom>
                        <a:ln w="6350" cap="flat" cmpd="sng">
                          <a:solidFill>
                            <a:srgbClr val="4472C4"/>
                          </a:solidFill>
                          <a:prstDash val="solid"/>
                          <a:miter/>
                          <a:headEnd/>
                          <a:tailEnd/>
                        </a:ln>
                      </wps:spPr>
                      <wps:bodyPr/>
                    </wps:wsp>
                  </a:graphicData>
                </a:graphic>
              </wp:anchor>
            </w:drawing>
          </mc:Choice>
          <mc:Fallback>
            <w:pict>
              <v:line id="1027" filled="f" stroked="t" from="216.0pt,21.0pt" to="216.0pt,68.25pt" style="position:absolute;z-index:7;mso-position-horizontal-relative:text;mso-position-vertical-relative:text;mso-width-relative:page;mso-height-relative:page;mso-wrap-distance-left:0.0pt;mso-wrap-distance-right:0.0pt;visibility:visible;">
                <v:stroke joinstyle="miter" color="#4472c4" weight="0.5pt"/>
                <v:fill/>
              </v:line>
            </w:pict>
          </mc:Fallback>
        </mc:AlternateContent>
      </w:r>
    </w:p>
    <w:p w14:paraId="2C9E7032" w14:textId="77777777" w:rsidR="008A3DB8" w:rsidRDefault="00855336">
      <w:r>
        <w:rPr>
          <w:noProof/>
        </w:rPr>
        <mc:AlternateContent>
          <mc:Choice Requires="wps">
            <w:drawing>
              <wp:anchor distT="45720" distB="45720" distL="114300" distR="114300" simplePos="0" relativeHeight="13" behindDoc="0" locked="0" layoutInCell="1" allowOverlap="1" wp14:anchorId="32A973A7" wp14:editId="29C691C8">
                <wp:simplePos x="0" y="0"/>
                <wp:positionH relativeFrom="margin">
                  <wp:align>center</wp:align>
                </wp:positionH>
                <wp:positionV relativeFrom="paragraph">
                  <wp:posOffset>123825</wp:posOffset>
                </wp:positionV>
                <wp:extent cx="1076325" cy="1404620"/>
                <wp:effectExtent l="0" t="0" r="28575" b="10160"/>
                <wp:wrapSquare wrapText="bothSides"/>
                <wp:docPr id="10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6325" cy="1404620"/>
                        </a:xfrm>
                        <a:prstGeom prst="rect">
                          <a:avLst/>
                        </a:prstGeom>
                        <a:solidFill>
                          <a:srgbClr val="FFFFFF"/>
                        </a:solidFill>
                        <a:ln w="12700" cap="flat" cmpd="sng">
                          <a:solidFill>
                            <a:srgbClr val="4472C4"/>
                          </a:solidFill>
                          <a:prstDash val="solid"/>
                          <a:miter/>
                          <a:headEnd type="none" w="med" len="med"/>
                          <a:tailEnd type="none" w="med" len="med"/>
                        </a:ln>
                      </wps:spPr>
                      <wps:txbx>
                        <w:txbxContent>
                          <w:p w14:paraId="5AE5DDFE" w14:textId="77777777" w:rsidR="008A3DB8" w:rsidRDefault="00855336">
                            <w:r>
                              <w:t>SIGN IN FORM</w:t>
                            </w:r>
                          </w:p>
                        </w:txbxContent>
                      </wps:txbx>
                      <wps:bodyPr vert="horz" wrap="square" lIns="91440" tIns="45720" rIns="91440" bIns="45720" anchor="t">
                        <a:prstTxWarp prst="textNoShape">
                          <a:avLst/>
                        </a:prstTxWarp>
                        <a:spAutoFit/>
                      </wps:bodyPr>
                    </wps:wsp>
                  </a:graphicData>
                </a:graphic>
                <wp14:sizeRelH relativeFrom="margin">
                  <wp14:pctWidth>0</wp14:pctWidth>
                </wp14:sizeRelH>
                <wp14:sizeRelV relativeFrom="margin">
                  <wp14:pctHeight>20000</wp14:pctHeight>
                </wp14:sizeRelV>
              </wp:anchor>
            </w:drawing>
          </mc:Choice>
          <mc:Fallback>
            <w:pict>
              <v:rect w14:anchorId="32A973A7" id="_x0000_s1027" style="position:absolute;margin-left:0;margin-top:9.75pt;width:84.75pt;height:110.6pt;z-index:13;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" strokecolor="#4472c4" strokeweight="1pt">
                <v:path arrowok="t"/>
                <v:textbox style="mso-fit-shape-to-text:t">
                  <w:txbxContent>
                    <w:p w14:paraId="5AE5DDFE" w14:textId="77777777" w:rsidR="008A3DB8" w:rsidRDefault="00855336">
                      <w:r>
                        <w:t>SIGN IN FORM</w:t>
                      </w:r>
                    </w:p>
                  </w:txbxContent>
                </v:textbox>
                <w10:wrap type="square" anchorx="margin"/>
              </v:rect>
            </w:pict>
          </mc:Fallback>
        </mc:AlternateContent>
      </w:r>
    </w:p>
    <w:p w14:paraId="5542F38C" w14:textId="77777777" w:rsidR="008A3DB8" w:rsidRDefault="008A3DB8">
      <w:pPr>
        <w:rPr>
          <w:color w:val="000000"/>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4862358" w14:textId="77777777" w:rsidR="008A3DB8" w:rsidRDefault="00855336">
      <w:r>
        <w:rPr>
          <w:noProof/>
        </w:rPr>
        <mc:AlternateContent>
          <mc:Choice Requires="wps">
            <w:drawing>
              <wp:anchor distT="45720" distB="45720" distL="114300" distR="114300" simplePos="0" relativeHeight="3" behindDoc="0" locked="0" layoutInCell="1" allowOverlap="1" wp14:anchorId="41D35D67" wp14:editId="64B317A6">
                <wp:simplePos x="0" y="0"/>
                <wp:positionH relativeFrom="margin">
                  <wp:align>center</wp:align>
                </wp:positionH>
                <wp:positionV relativeFrom="paragraph">
                  <wp:posOffset>6985</wp:posOffset>
                </wp:positionV>
                <wp:extent cx="1209675" cy="561975"/>
                <wp:effectExtent l="0" t="0" r="28575" b="28575"/>
                <wp:wrapSquare wrapText="bothSides"/>
                <wp:docPr id="10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9675" cy="561975"/>
                        </a:xfrm>
                        <a:prstGeom prst="rect">
                          <a:avLst/>
                        </a:prstGeom>
                        <a:solidFill>
                          <a:srgbClr val="FFFFFF"/>
                        </a:solidFill>
                        <a:ln w="12700" cap="flat" cmpd="sng">
                          <a:solidFill>
                            <a:srgbClr val="4472C4"/>
                          </a:solidFill>
                          <a:prstDash val="solid"/>
                          <a:miter/>
                          <a:headEnd type="none" w="med" len="med"/>
                          <a:tailEnd type="none" w="med" len="med"/>
                        </a:ln>
                      </wps:spPr>
                      <wps:txbx>
                        <w:txbxContent>
                          <w:p w14:paraId="03F20E8D" w14:textId="77777777" w:rsidR="008A3DB8" w:rsidRDefault="00855336">
                            <w:r>
                              <w:t>USERNAME</w:t>
                            </w:r>
                          </w:p>
                          <w:p w14:paraId="7824F257" w14:textId="77777777" w:rsidR="008A3DB8" w:rsidRDefault="00855336">
                            <w:r>
                              <w:t>PASSWORD</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35D67" id="_x0000_s1028" style="position:absolute;margin-left:0;margin-top:.55pt;width:95.25pt;height:44.25pt;z-index:3;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" strokecolor="#4472c4" strokeweight="1pt">
                <v:path arrowok="t"/>
                <v:textbox>
                  <w:txbxContent>
                    <w:p w14:paraId="03F20E8D" w14:textId="77777777" w:rsidR="008A3DB8" w:rsidRDefault="00855336">
                      <w:r>
                        <w:t>USERNAME</w:t>
                      </w:r>
                    </w:p>
                    <w:p w14:paraId="7824F257" w14:textId="77777777" w:rsidR="008A3DB8" w:rsidRDefault="00855336">
                      <w:r>
                        <w:t>PASSWORD</w:t>
                      </w:r>
                    </w:p>
                  </w:txbxContent>
                </v:textbox>
                <w10:wrap type="square" anchorx="margin"/>
              </v:rect>
            </w:pict>
          </mc:Fallback>
        </mc:AlternateContent>
      </w:r>
    </w:p>
    <w:p w14:paraId="2906A682" w14:textId="77777777" w:rsidR="008A3DB8" w:rsidRDefault="00855336">
      <w:r>
        <w:rPr>
          <w:noProof/>
        </w:rPr>
        <mc:AlternateContent>
          <mc:Choice Requires="wps">
            <w:drawing>
              <wp:anchor distT="0" distB="0" distL="0" distR="0" simplePos="0" relativeHeight="11" behindDoc="0" locked="0" layoutInCell="1" allowOverlap="1" wp14:anchorId="459F3656" wp14:editId="07F464D3">
                <wp:simplePos x="0" y="0"/>
                <wp:positionH relativeFrom="column">
                  <wp:posOffset>2714625</wp:posOffset>
                </wp:positionH>
                <wp:positionV relativeFrom="paragraph">
                  <wp:posOffset>883285</wp:posOffset>
                </wp:positionV>
                <wp:extent cx="9525" cy="714375"/>
                <wp:effectExtent l="0" t="0" r="28575" b="28575"/>
                <wp:wrapNone/>
                <wp:docPr id="1030"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714375"/>
                        </a:xfrm>
                        <a:prstGeom prst="line">
                          <a:avLst/>
                        </a:prstGeom>
                        <a:ln w="6350" cap="flat" cmpd="sng">
                          <a:solidFill>
                            <a:srgbClr val="4472C4"/>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30" filled="f" stroked="t" from="213.75pt,69.55pt" to="214.5pt,125.8pt" style="position:absolute;z-index:11;mso-position-horizontal-relative:text;mso-position-vertical-relative:text;mso-width-percent:0;mso-height-percent:0;mso-width-relative:margin;mso-height-relative:margin;mso-wrap-distance-left:0.0pt;mso-wrap-distance-right:0.0pt;visibility:visible;flip:x;">
                <v:stroke joinstyle="miter" color="#4472c4" weight="0.5pt"/>
                <v:fill/>
              </v:line>
            </w:pict>
          </mc:Fallback>
        </mc:AlternateContent>
      </w:r>
      <w:r>
        <w:rPr>
          <w:noProof/>
        </w:rPr>
        <mc:AlternateContent>
          <mc:Choice Requires="wps">
            <w:drawing>
              <wp:anchor distT="0" distB="0" distL="0" distR="0" simplePos="0" relativeHeight="9" behindDoc="0" locked="0" layoutInCell="1" allowOverlap="1" wp14:anchorId="45CCB57D" wp14:editId="595B5726">
                <wp:simplePos x="0" y="0"/>
                <wp:positionH relativeFrom="column">
                  <wp:posOffset>2733675</wp:posOffset>
                </wp:positionH>
                <wp:positionV relativeFrom="paragraph">
                  <wp:posOffset>292735</wp:posOffset>
                </wp:positionV>
                <wp:extent cx="9525" cy="714375"/>
                <wp:effectExtent l="0" t="0" r="28575" b="28575"/>
                <wp:wrapNone/>
                <wp:docPr id="1031"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714375"/>
                        </a:xfrm>
                        <a:prstGeom prst="line">
                          <a:avLst/>
                        </a:prstGeom>
                        <a:ln w="6350" cap="flat" cmpd="sng">
                          <a:solidFill>
                            <a:srgbClr val="4472C4"/>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31" filled="f" stroked="t" from="215.25pt,23.050001pt" to="216.0pt,79.3pt" style="position:absolute;z-index:9;mso-position-horizontal-relative:text;mso-position-vertical-relative:text;mso-width-percent:0;mso-height-percent:0;mso-width-relative:margin;mso-height-relative:margin;mso-wrap-distance-left:0.0pt;mso-wrap-distance-right:0.0pt;visibility:visible;flip:x;">
                <v:stroke joinstyle="miter" color="#4472c4" weight="0.5pt"/>
                <v:fill/>
              </v:line>
            </w:pict>
          </mc:Fallback>
        </mc:AlternateContent>
      </w:r>
      <w:r>
        <w:rPr>
          <w:noProof/>
        </w:rPr>
        <mc:AlternateContent>
          <mc:Choice Requires="wps">
            <w:drawing>
              <wp:anchor distT="45720" distB="45720" distL="114300" distR="114300" simplePos="0" relativeHeight="4" behindDoc="0" locked="0" layoutInCell="1" allowOverlap="1" wp14:anchorId="202B255F" wp14:editId="32457BD0">
                <wp:simplePos x="0" y="0"/>
                <wp:positionH relativeFrom="margin">
                  <wp:posOffset>257175</wp:posOffset>
                </wp:positionH>
                <wp:positionV relativeFrom="paragraph">
                  <wp:posOffset>1702435</wp:posOffset>
                </wp:positionV>
                <wp:extent cx="1333500" cy="1847849"/>
                <wp:effectExtent l="0" t="0" r="19050" b="19050"/>
                <wp:wrapSquare wrapText="bothSides"/>
                <wp:docPr id="10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0" cy="1847849"/>
                        </a:xfrm>
                        <a:prstGeom prst="rect">
                          <a:avLst/>
                        </a:prstGeom>
                        <a:solidFill>
                          <a:srgbClr val="FFFFFF"/>
                        </a:solidFill>
                        <a:ln w="12700" cap="flat" cmpd="sng">
                          <a:solidFill>
                            <a:srgbClr val="4472C4"/>
                          </a:solidFill>
                          <a:prstDash val="solid"/>
                          <a:miter/>
                          <a:headEnd type="none" w="med" len="med"/>
                          <a:tailEnd type="none" w="med" len="med"/>
                        </a:ln>
                      </wps:spPr>
                      <wps:txbx>
                        <w:txbxContent>
                          <w:p w14:paraId="76B22B43" w14:textId="77777777" w:rsidR="008A3DB8" w:rsidRDefault="00855336">
                            <w:pPr>
                              <w:rPr>
                                <w:u w:val="single"/>
                              </w:rPr>
                            </w:pPr>
                            <w:r>
                              <w:rPr>
                                <w:u w:val="single"/>
                              </w:rPr>
                              <w:t xml:space="preserve">ESSENTIAL APPS  </w:t>
                            </w:r>
                          </w:p>
                          <w:p w14:paraId="2C329DC8" w14:textId="77777777" w:rsidR="008A3DB8" w:rsidRDefault="00855336">
                            <w:r>
                              <w:t>KEELE APP (link)</w:t>
                            </w:r>
                          </w:p>
                          <w:p w14:paraId="2CDBBFA0" w14:textId="77777777" w:rsidR="008A3DB8" w:rsidRDefault="00855336">
                            <w:r>
                              <w:t>FIRSTBUS (link)</w:t>
                            </w:r>
                          </w:p>
                          <w:p w14:paraId="055318EC" w14:textId="77777777" w:rsidR="008A3DB8" w:rsidRDefault="00855336">
                            <w:r>
                              <w:t>TEAMS</w:t>
                            </w:r>
                          </w:p>
                          <w:p w14:paraId="5FEFC743" w14:textId="77777777" w:rsidR="008A3DB8" w:rsidRDefault="00855336">
                            <w:r>
                              <w:t>TAXI/UBER</w:t>
                            </w:r>
                          </w:p>
                          <w:p w14:paraId="0CBC31A8" w14:textId="77777777" w:rsidR="008A3DB8" w:rsidRDefault="00855336">
                            <w:r>
                              <w:t>BLACKBOARD</w:t>
                            </w:r>
                          </w:p>
                          <w:p w14:paraId="2AC9A51E" w14:textId="77777777" w:rsidR="008A3DB8" w:rsidRDefault="008A3DB8"/>
                          <w:p w14:paraId="14D03463" w14:textId="77777777" w:rsidR="008A3DB8" w:rsidRDefault="008A3DB8"/>
                          <w:p w14:paraId="12766E31" w14:textId="77777777" w:rsidR="008A3DB8" w:rsidRDefault="008A3DB8"/>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B255F" id="_x0000_s1029" style="position:absolute;margin-left:20.25pt;margin-top:134.05pt;width:105pt;height:145.5pt;z-index: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" strokecolor="#4472c4" strokeweight="1pt">
                <v:path arrowok="t"/>
                <v:textbox>
                  <w:txbxContent>
                    <w:p w14:paraId="76B22B43" w14:textId="77777777" w:rsidR="008A3DB8" w:rsidRDefault="00855336">
                      <w:pPr>
                        <w:rPr>
                          <w:u w:val="single"/>
                        </w:rPr>
                      </w:pPr>
                      <w:r>
                        <w:rPr>
                          <w:u w:val="single"/>
                        </w:rPr>
                        <w:t xml:space="preserve">ESSENTIAL APPS  </w:t>
                      </w:r>
                    </w:p>
                    <w:p w14:paraId="2C329DC8" w14:textId="77777777" w:rsidR="008A3DB8" w:rsidRDefault="00855336">
                      <w:r>
                        <w:t>KEELE APP (link)</w:t>
                      </w:r>
                    </w:p>
                    <w:p w14:paraId="2CDBBFA0" w14:textId="77777777" w:rsidR="008A3DB8" w:rsidRDefault="00855336">
                      <w:r>
                        <w:t>FIRSTBUS (link)</w:t>
                      </w:r>
                    </w:p>
                    <w:p w14:paraId="055318EC" w14:textId="77777777" w:rsidR="008A3DB8" w:rsidRDefault="00855336">
                      <w:r>
                        <w:t>TEAMS</w:t>
                      </w:r>
                    </w:p>
                    <w:p w14:paraId="5FEFC743" w14:textId="77777777" w:rsidR="008A3DB8" w:rsidRDefault="00855336">
                      <w:r>
                        <w:t>TAXI/UBER</w:t>
                      </w:r>
                    </w:p>
                    <w:p w14:paraId="0CBC31A8" w14:textId="77777777" w:rsidR="008A3DB8" w:rsidRDefault="00855336">
                      <w:r>
                        <w:t>BLACKBOARD</w:t>
                      </w:r>
                    </w:p>
                    <w:p w14:paraId="2AC9A51E" w14:textId="77777777" w:rsidR="008A3DB8" w:rsidRDefault="008A3DB8"/>
                    <w:p w14:paraId="14D03463" w14:textId="77777777" w:rsidR="008A3DB8" w:rsidRDefault="008A3DB8"/>
                    <w:p w14:paraId="12766E31" w14:textId="77777777" w:rsidR="008A3DB8" w:rsidRDefault="008A3DB8"/>
                  </w:txbxContent>
                </v:textbox>
                <w10:wrap type="square" anchorx="margin"/>
              </v:rect>
            </w:pict>
          </mc:Fallback>
        </mc:AlternateContent>
      </w:r>
      <w:r>
        <w:rPr>
          <w:noProof/>
        </w:rPr>
        <mc:AlternateContent>
          <mc:Choice Requires="wps">
            <w:drawing>
              <wp:anchor distT="0" distB="0" distL="0" distR="0" simplePos="0" relativeHeight="12" behindDoc="0" locked="0" layoutInCell="1" allowOverlap="1" wp14:anchorId="2EABAD49" wp14:editId="0B239161">
                <wp:simplePos x="0" y="0"/>
                <wp:positionH relativeFrom="column">
                  <wp:posOffset>4885690</wp:posOffset>
                </wp:positionH>
                <wp:positionV relativeFrom="paragraph">
                  <wp:posOffset>997584</wp:posOffset>
                </wp:positionV>
                <wp:extent cx="0" cy="600075"/>
                <wp:effectExtent l="0" t="0" r="38100" b="28575"/>
                <wp:wrapNone/>
                <wp:docPr id="103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600075"/>
                        </a:xfrm>
                        <a:prstGeom prst="line">
                          <a:avLst/>
                        </a:prstGeom>
                        <a:ln w="6350" cap="flat" cmpd="sng">
                          <a:solidFill>
                            <a:srgbClr val="4472C4"/>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33" filled="f" stroked="t" from="384.7pt,78.549995pt" to="384.7pt,125.799995pt" style="position:absolute;z-index:12;mso-position-horizontal-relative:text;mso-position-vertical-relative:text;mso-width-percent:0;mso-height-percent:0;mso-width-relative:margin;mso-height-relative:margin;mso-wrap-distance-left:0.0pt;mso-wrap-distance-right:0.0pt;visibility:visible;flip:x;">
                <v:stroke joinstyle="miter" color="#4472c4" weight="0.5pt"/>
                <v:fill/>
              </v:line>
            </w:pict>
          </mc:Fallback>
        </mc:AlternateContent>
      </w:r>
      <w:r>
        <w:rPr>
          <w:noProof/>
        </w:rPr>
        <mc:AlternateContent>
          <mc:Choice Requires="wps">
            <w:drawing>
              <wp:anchor distT="0" distB="0" distL="0" distR="0" simplePos="0" relativeHeight="10" behindDoc="0" locked="0" layoutInCell="1" allowOverlap="1" wp14:anchorId="6E8CF121" wp14:editId="300B765A">
                <wp:simplePos x="0" y="0"/>
                <wp:positionH relativeFrom="column">
                  <wp:posOffset>933450</wp:posOffset>
                </wp:positionH>
                <wp:positionV relativeFrom="paragraph">
                  <wp:posOffset>997584</wp:posOffset>
                </wp:positionV>
                <wp:extent cx="9525" cy="714374"/>
                <wp:effectExtent l="0" t="0" r="28575" b="28575"/>
                <wp:wrapNone/>
                <wp:docPr id="1034"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714374"/>
                        </a:xfrm>
                        <a:prstGeom prst="line">
                          <a:avLst/>
                        </a:prstGeom>
                        <a:ln w="6350" cap="flat" cmpd="sng">
                          <a:solidFill>
                            <a:srgbClr val="4472C4"/>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34" filled="f" stroked="t" from="73.5pt,78.549995pt" to="74.25pt,134.79999pt" style="position:absolute;z-index:10;mso-position-horizontal-relative:text;mso-position-vertical-relative:text;mso-width-percent:0;mso-height-percent:0;mso-width-relative:margin;mso-height-relative:margin;mso-wrap-distance-left:0.0pt;mso-wrap-distance-right:0.0pt;visibility:visible;flip:x;">
                <v:stroke joinstyle="miter" color="#4472c4" weight="0.5pt"/>
                <v:fill/>
              </v:line>
            </w:pict>
          </mc:Fallback>
        </mc:AlternateContent>
      </w:r>
      <w:r>
        <w:rPr>
          <w:noProof/>
        </w:rPr>
        <mc:AlternateContent>
          <mc:Choice Requires="wps">
            <w:drawing>
              <wp:anchor distT="0" distB="0" distL="0" distR="0" simplePos="0" relativeHeight="8" behindDoc="0" locked="0" layoutInCell="1" allowOverlap="1" wp14:anchorId="42C81BCF" wp14:editId="11DFA81F">
                <wp:simplePos x="0" y="0"/>
                <wp:positionH relativeFrom="column">
                  <wp:posOffset>933450</wp:posOffset>
                </wp:positionH>
                <wp:positionV relativeFrom="paragraph">
                  <wp:posOffset>997584</wp:posOffset>
                </wp:positionV>
                <wp:extent cx="3990975" cy="0"/>
                <wp:effectExtent l="0" t="0" r="0" b="0"/>
                <wp:wrapNone/>
                <wp:docPr id="103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990975" cy="0"/>
                        </a:xfrm>
                        <a:prstGeom prst="line">
                          <a:avLst/>
                        </a:prstGeom>
                        <a:ln w="6350" cap="flat" cmpd="sng">
                          <a:solidFill>
                            <a:srgbClr val="4472C4"/>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35" filled="f" stroked="t" from="73.5pt,78.549995pt" to="387.75pt,78.549995pt" style="position:absolute;z-index:8;mso-position-horizontal-relative:text;mso-position-vertical-relative:text;mso-width-percent:0;mso-height-percent:0;mso-width-relative:margin;mso-height-relative:margin;mso-wrap-distance-left:0.0pt;mso-wrap-distance-right:0.0pt;visibility:visible;flip:y;">
                <v:stroke joinstyle="miter" color="#4472c4" weight="0.5pt"/>
                <v:fill/>
              </v:line>
            </w:pict>
          </mc:Fallback>
        </mc:AlternateContent>
      </w:r>
      <w:r>
        <w:rPr>
          <w:noProof/>
        </w:rPr>
        <mc:AlternateContent>
          <mc:Choice Requires="wps">
            <w:drawing>
              <wp:anchor distT="45720" distB="45720" distL="114300" distR="114300" simplePos="0" relativeHeight="5" behindDoc="0" locked="0" layoutInCell="1" allowOverlap="1" wp14:anchorId="4C417185" wp14:editId="05ACE75E">
                <wp:simplePos x="0" y="0"/>
                <wp:positionH relativeFrom="margin">
                  <wp:posOffset>2409825</wp:posOffset>
                </wp:positionH>
                <wp:positionV relativeFrom="paragraph">
                  <wp:posOffset>1635760</wp:posOffset>
                </wp:positionV>
                <wp:extent cx="1295400" cy="266700"/>
                <wp:effectExtent l="0" t="0" r="19050" b="19050"/>
                <wp:wrapSquare wrapText="bothSides"/>
                <wp:docPr id="10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266700"/>
                        </a:xfrm>
                        <a:prstGeom prst="rect">
                          <a:avLst/>
                        </a:prstGeom>
                        <a:solidFill>
                          <a:srgbClr val="FFFFFF"/>
                        </a:solidFill>
                        <a:ln w="12700" cap="flat" cmpd="sng">
                          <a:solidFill>
                            <a:srgbClr val="4472C4"/>
                          </a:solidFill>
                          <a:prstDash val="solid"/>
                          <a:miter/>
                          <a:headEnd type="none" w="med" len="med"/>
                          <a:tailEnd type="none" w="med" len="med"/>
                        </a:ln>
                      </wps:spPr>
                      <wps:txbx>
                        <w:txbxContent>
                          <w:p w14:paraId="6EAC0A80" w14:textId="77777777" w:rsidR="008A3DB8" w:rsidRDefault="00855336">
                            <w:r>
                              <w:t>NOTIFICATION BAR</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17185" id="_x0000_s1030" style="position:absolute;margin-left:189.75pt;margin-top:128.8pt;width:102pt;height:21pt;z-index: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" strokecolor="#4472c4" strokeweight="1pt">
                <v:path arrowok="t"/>
                <v:textbox>
                  <w:txbxContent>
                    <w:p w14:paraId="6EAC0A80" w14:textId="77777777" w:rsidR="008A3DB8" w:rsidRDefault="00855336">
                      <w:r>
                        <w:t>NOTIFICATION BAR</w:t>
                      </w:r>
                    </w:p>
                  </w:txbxContent>
                </v:textbox>
                <w10:wrap type="square" anchorx="margin"/>
              </v:rect>
            </w:pict>
          </mc:Fallback>
        </mc:AlternateContent>
      </w:r>
      <w:r>
        <w:rPr>
          <w:noProof/>
        </w:rPr>
        <mc:AlternateContent>
          <mc:Choice Requires="wps">
            <w:drawing>
              <wp:anchor distT="45720" distB="45720" distL="114300" distR="114300" simplePos="0" relativeHeight="6" behindDoc="0" locked="0" layoutInCell="1" allowOverlap="1" wp14:anchorId="5534B1C7" wp14:editId="6194F4B6">
                <wp:simplePos x="0" y="0"/>
                <wp:positionH relativeFrom="column">
                  <wp:posOffset>4457700</wp:posOffset>
                </wp:positionH>
                <wp:positionV relativeFrom="paragraph">
                  <wp:posOffset>1607185</wp:posOffset>
                </wp:positionV>
                <wp:extent cx="1019175" cy="285750"/>
                <wp:effectExtent l="0" t="0" r="28575" b="19050"/>
                <wp:wrapSquare wrapText="bothSides"/>
                <wp:docPr id="10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9175" cy="285750"/>
                        </a:xfrm>
                        <a:prstGeom prst="rect">
                          <a:avLst/>
                        </a:prstGeom>
                        <a:solidFill>
                          <a:srgbClr val="FFFFFF"/>
                        </a:solidFill>
                        <a:ln w="12700" cap="flat" cmpd="sng">
                          <a:solidFill>
                            <a:srgbClr val="4472C4"/>
                          </a:solidFill>
                          <a:prstDash val="solid"/>
                          <a:miter/>
                          <a:headEnd type="none" w="med" len="med"/>
                          <a:tailEnd type="none" w="med" len="med"/>
                        </a:ln>
                      </wps:spPr>
                      <wps:txbx>
                        <w:txbxContent>
                          <w:p w14:paraId="19F488CB" w14:textId="77777777" w:rsidR="008A3DB8" w:rsidRDefault="00855336">
                            <w:r>
                              <w:t>TIMETABLE</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4B1C7" id="_x0000_s1031" style="position:absolute;margin-left:351pt;margin-top:126.55pt;width:80.25pt;height:22.5pt;z-index: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" strokecolor="#4472c4" strokeweight="1pt">
                <v:path arrowok="t"/>
                <v:textbox>
                  <w:txbxContent>
                    <w:p w14:paraId="19F488CB" w14:textId="77777777" w:rsidR="008A3DB8" w:rsidRDefault="00855336">
                      <w:r>
                        <w:t>TIMETABLE</w:t>
                      </w:r>
                    </w:p>
                  </w:txbxContent>
                </v:textbox>
                <w10:wrap type="square"/>
              </v:rect>
            </w:pict>
          </mc:Fallback>
        </mc:AlternateContent>
      </w:r>
    </w:p>
    <w:p w14:paraId="7F2EA443" w14:textId="77777777" w:rsidR="008A3DB8" w:rsidRDefault="008A3DB8"/>
    <w:p w14:paraId="3B6092C7" w14:textId="77777777" w:rsidR="008A3DB8" w:rsidRDefault="008A3DB8"/>
    <w:p w14:paraId="02EBC0A0" w14:textId="77777777" w:rsidR="008A3DB8" w:rsidRDefault="008A3DB8"/>
    <w:p w14:paraId="294975EB" w14:textId="77777777" w:rsidR="008A3DB8" w:rsidRDefault="008A3DB8"/>
    <w:p w14:paraId="023D9045" w14:textId="77777777" w:rsidR="008A3DB8" w:rsidRDefault="008A3DB8"/>
    <w:p w14:paraId="0ED44DA8" w14:textId="77777777" w:rsidR="008A3DB8" w:rsidRDefault="008A3DB8"/>
    <w:p w14:paraId="01B3EE6B" w14:textId="77777777" w:rsidR="008A3DB8" w:rsidRDefault="008A3DB8"/>
    <w:p w14:paraId="6ECE34D1" w14:textId="77777777" w:rsidR="008A3DB8" w:rsidRDefault="008A3DB8">
      <w:pPr>
        <w:ind w:firstLine="720"/>
      </w:pPr>
    </w:p>
    <w:p w14:paraId="77CD2DBC" w14:textId="77777777" w:rsidR="008A3DB8" w:rsidRDefault="008A3DB8">
      <w:pPr>
        <w:ind w:firstLine="720"/>
      </w:pPr>
    </w:p>
    <w:p w14:paraId="15608727" w14:textId="77777777" w:rsidR="008A3DB8" w:rsidRDefault="008A3DB8">
      <w:pPr>
        <w:ind w:firstLine="720"/>
      </w:pPr>
    </w:p>
    <w:p w14:paraId="332D8E67" w14:textId="77777777" w:rsidR="008A3DB8" w:rsidRDefault="008A3DB8">
      <w:pPr>
        <w:ind w:firstLine="720"/>
      </w:pPr>
    </w:p>
    <w:p w14:paraId="75BCD7D6" w14:textId="77777777" w:rsidR="008A3DB8" w:rsidRDefault="008A3DB8">
      <w:pPr>
        <w:ind w:firstLine="720"/>
      </w:pPr>
    </w:p>
    <w:p w14:paraId="68B12573" w14:textId="77777777" w:rsidR="008A3DB8" w:rsidRDefault="008A3DB8">
      <w:pPr>
        <w:ind w:firstLine="720"/>
      </w:pPr>
    </w:p>
    <w:p w14:paraId="6EF69E97" w14:textId="77777777" w:rsidR="008A3DB8" w:rsidRDefault="008A3DB8">
      <w:pPr>
        <w:ind w:firstLine="720"/>
      </w:pPr>
    </w:p>
    <w:p w14:paraId="062F03B1" w14:textId="77777777" w:rsidR="008A3DB8" w:rsidRDefault="008A3DB8">
      <w:pPr>
        <w:ind w:firstLine="720"/>
      </w:pPr>
    </w:p>
    <w:p w14:paraId="54AD4217" w14:textId="77777777" w:rsidR="008A3DB8" w:rsidRDefault="008A3DB8">
      <w:pPr>
        <w:ind w:firstLine="720"/>
      </w:pPr>
    </w:p>
    <w:p w14:paraId="15CD4D51" w14:textId="77777777" w:rsidR="008A3DB8" w:rsidRDefault="008A3DB8">
      <w:pPr>
        <w:ind w:firstLine="720"/>
      </w:pPr>
    </w:p>
    <w:p w14:paraId="001BD18E" w14:textId="77777777" w:rsidR="008A3DB8" w:rsidRDefault="008A3DB8">
      <w:pPr>
        <w:ind w:firstLine="720"/>
      </w:pPr>
    </w:p>
    <w:p w14:paraId="4642DFBF" w14:textId="77777777" w:rsidR="008A3DB8" w:rsidRDefault="008A3DB8">
      <w:pPr>
        <w:ind w:firstLine="720"/>
      </w:pPr>
    </w:p>
    <w:p w14:paraId="0E8E6DD8" w14:textId="77777777" w:rsidR="008A3DB8" w:rsidRDefault="008A3DB8">
      <w:pPr>
        <w:ind w:firstLine="720"/>
      </w:pPr>
    </w:p>
    <w:p w14:paraId="0918B5F6" w14:textId="77777777" w:rsidR="008A3DB8" w:rsidRDefault="008A3DB8">
      <w:pPr>
        <w:ind w:firstLine="720"/>
      </w:pPr>
    </w:p>
    <w:p w14:paraId="14096494" w14:textId="77777777" w:rsidR="008A3DB8" w:rsidRDefault="008A3DB8">
      <w:pPr>
        <w:ind w:firstLine="720"/>
      </w:pPr>
    </w:p>
    <w:p w14:paraId="37CB85E8" w14:textId="77777777" w:rsidR="0040753D" w:rsidRDefault="0040753D">
      <w:pPr>
        <w:rPr>
          <w:b/>
          <w:bCs/>
          <w:sz w:val="28"/>
          <w:szCs w:val="28"/>
        </w:rPr>
      </w:pPr>
    </w:p>
    <w:p w14:paraId="5464713F" w14:textId="77777777" w:rsidR="0040753D" w:rsidRDefault="0040753D">
      <w:pPr>
        <w:rPr>
          <w:b/>
          <w:bCs/>
          <w:sz w:val="28"/>
          <w:szCs w:val="28"/>
        </w:rPr>
      </w:pPr>
    </w:p>
    <w:p w14:paraId="47643CCF" w14:textId="15DCD858" w:rsidR="008A3DB8" w:rsidRPr="00C96E7D" w:rsidRDefault="00855336">
      <w:pPr>
        <w:rPr>
          <w:rFonts w:ascii="Times New Roman" w:hAnsi="Times New Roman" w:cs="Times New Roman"/>
          <w:b/>
          <w:bCs/>
          <w:sz w:val="28"/>
          <w:szCs w:val="28"/>
        </w:rPr>
      </w:pPr>
      <w:r w:rsidRPr="00C96E7D">
        <w:rPr>
          <w:rFonts w:ascii="Times New Roman" w:hAnsi="Times New Roman" w:cs="Times New Roman"/>
          <w:b/>
          <w:bCs/>
          <w:sz w:val="28"/>
          <w:szCs w:val="28"/>
        </w:rPr>
        <w:lastRenderedPageBreak/>
        <w:t>System Development life cycle (SDLC)</w:t>
      </w:r>
    </w:p>
    <w:p w14:paraId="6B7DB022" w14:textId="77777777" w:rsidR="008A3DB8" w:rsidRDefault="00855336">
      <w:pPr>
        <w:rPr>
          <w:rFonts w:ascii="Times New Roman" w:hAnsi="Times New Roman" w:cs="Times New Roman"/>
          <w:sz w:val="24"/>
          <w:szCs w:val="24"/>
        </w:rPr>
      </w:pPr>
      <w:r w:rsidRPr="00C96E7D">
        <w:rPr>
          <w:rFonts w:ascii="Times New Roman" w:hAnsi="Times New Roman" w:cs="Times New Roman"/>
          <w:sz w:val="24"/>
          <w:szCs w:val="24"/>
        </w:rPr>
        <w:t>For a software product to be functioning and</w:t>
      </w:r>
      <w:r>
        <w:rPr>
          <w:rFonts w:ascii="Times New Roman" w:hAnsi="Times New Roman" w:cs="Times New Roman"/>
          <w:sz w:val="24"/>
          <w:szCs w:val="24"/>
        </w:rPr>
        <w:t xml:space="preserve"> working efficiently, it undergoes a series of standard activities to manage the system development through the project life span. These </w:t>
      </w:r>
      <w:r>
        <w:rPr>
          <w:rFonts w:ascii="Times New Roman" w:hAnsi="Times New Roman" w:cs="Times New Roman"/>
          <w:sz w:val="24"/>
          <w:szCs w:val="24"/>
        </w:rPr>
        <w:t xml:space="preserve">activities determine the success of the product. One of the common methodologies is the system development life cycle. This method is a structural approach used to plan, design, develop and test the software product quality as well s the implementation of </w:t>
      </w:r>
      <w:r>
        <w:rPr>
          <w:rFonts w:ascii="Times New Roman" w:hAnsi="Times New Roman" w:cs="Times New Roman"/>
          <w:sz w:val="24"/>
          <w:szCs w:val="24"/>
        </w:rPr>
        <w:t>it until deployment.</w:t>
      </w:r>
    </w:p>
    <w:p w14:paraId="4FDAE783" w14:textId="77777777" w:rsidR="008A3DB8" w:rsidRDefault="00855336">
      <w:pPr>
        <w:rPr>
          <w:b/>
          <w:bCs/>
          <w:sz w:val="28"/>
          <w:szCs w:val="28"/>
        </w:rPr>
      </w:pPr>
      <w:r>
        <w:rPr>
          <w:rFonts w:ascii="SimSun" w:eastAsia="SimSun" w:hAnsi="SimSun"/>
          <w:noProof/>
          <w:sz w:val="24"/>
          <w:szCs w:val="24"/>
          <w:lang w:val="en-US"/>
        </w:rPr>
        <w:drawing>
          <wp:inline distT="0" distB="0" distL="0" distR="0" wp14:anchorId="2A7CC6A8" wp14:editId="0FDDDB06">
            <wp:extent cx="4381500" cy="2762250"/>
            <wp:effectExtent l="0" t="0" r="0" b="0"/>
            <wp:docPr id="1038" name="Picture 2"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 cstate="print"/>
                    <a:srcRect/>
                    <a:stretch/>
                  </pic:blipFill>
                  <pic:spPr>
                    <a:xfrm>
                      <a:off x="0" y="0"/>
                      <a:ext cx="4381500" cy="2762250"/>
                    </a:xfrm>
                    <a:prstGeom prst="rect">
                      <a:avLst/>
                    </a:prstGeom>
                  </pic:spPr>
                </pic:pic>
              </a:graphicData>
            </a:graphic>
          </wp:inline>
        </w:drawing>
      </w:r>
    </w:p>
    <w:p w14:paraId="1BF05A71" w14:textId="77777777" w:rsidR="008A3DB8" w:rsidRDefault="00855336">
      <w:pPr>
        <w:spacing w:line="360" w:lineRule="auto"/>
        <w:rPr>
          <w:rFonts w:ascii="SimSun" w:eastAsia="SimSun" w:hAnsi="SimSun"/>
          <w:sz w:val="24"/>
          <w:szCs w:val="24"/>
          <w:lang w:val="en-US" w:eastAsia="zh-CN"/>
        </w:rPr>
      </w:pPr>
      <w:r>
        <w:rPr>
          <w:b/>
          <w:bCs/>
          <w:sz w:val="28"/>
          <w:szCs w:val="28"/>
        </w:rPr>
        <w:t xml:space="preserve">                         </w:t>
      </w:r>
      <w:r>
        <w:rPr>
          <w:rFonts w:ascii="SimSun" w:eastAsia="SimSun" w:hAnsi="SimSun"/>
          <w:sz w:val="24"/>
          <w:szCs w:val="24"/>
          <w:lang w:val="en-US" w:eastAsia="zh-CN"/>
        </w:rPr>
        <w:t>(Figure: SDLC ((Testingexcellence 2016))</w:t>
      </w:r>
    </w:p>
    <w:p w14:paraId="6ECA7053" w14:textId="77777777" w:rsidR="008A3DB8" w:rsidRPr="00034BCC" w:rsidRDefault="00855336">
      <w:pPr>
        <w:spacing w:line="360" w:lineRule="auto"/>
        <w:rPr>
          <w:rFonts w:ascii="Times New Roman" w:eastAsia="SimSun" w:hAnsi="Times New Roman" w:cs="Times New Roman"/>
          <w:sz w:val="24"/>
          <w:szCs w:val="24"/>
          <w:lang w:val="en-US" w:eastAsia="zh-CN"/>
        </w:rPr>
      </w:pPr>
      <w:r w:rsidRPr="00034BCC">
        <w:rPr>
          <w:rFonts w:ascii="Times New Roman" w:eastAsia="SimSun" w:hAnsi="Times New Roman" w:cs="Times New Roman"/>
          <w:sz w:val="24"/>
          <w:szCs w:val="24"/>
          <w:lang w:val="en-US" w:eastAsia="zh-CN"/>
        </w:rPr>
        <w:t>The proposed system will apply SDLC as well as SCRUM to achieve the desired software product.</w:t>
      </w:r>
    </w:p>
    <w:p w14:paraId="674400BC" w14:textId="77777777" w:rsidR="008A3DB8" w:rsidRDefault="008A3DB8">
      <w:pPr>
        <w:spacing w:line="360" w:lineRule="auto"/>
        <w:rPr>
          <w:rFonts w:ascii="SimSun" w:eastAsia="SimSun" w:hAnsi="SimSun"/>
          <w:sz w:val="24"/>
          <w:szCs w:val="24"/>
          <w:lang w:val="en-US" w:eastAsia="zh-CN"/>
        </w:rPr>
      </w:pPr>
    </w:p>
    <w:p w14:paraId="36DD0B62" w14:textId="77777777" w:rsidR="008A3DB8" w:rsidRDefault="008A3DB8">
      <w:pPr>
        <w:spacing w:line="360" w:lineRule="auto"/>
        <w:rPr>
          <w:rFonts w:ascii="SimSun" w:eastAsia="SimSun" w:hAnsi="SimSun"/>
          <w:sz w:val="24"/>
          <w:szCs w:val="24"/>
          <w:lang w:val="en-US" w:eastAsia="zh-CN"/>
        </w:rPr>
      </w:pPr>
    </w:p>
    <w:p w14:paraId="590A7555" w14:textId="77777777" w:rsidR="008A3DB8" w:rsidRDefault="008A3DB8">
      <w:pPr>
        <w:spacing w:line="360" w:lineRule="auto"/>
        <w:rPr>
          <w:rFonts w:ascii="SimSun" w:eastAsia="SimSun" w:hAnsi="SimSun"/>
          <w:sz w:val="24"/>
          <w:szCs w:val="24"/>
          <w:lang w:val="en-US" w:eastAsia="zh-CN"/>
        </w:rPr>
      </w:pPr>
    </w:p>
    <w:p w14:paraId="014429B4" w14:textId="77777777" w:rsidR="008A3DB8" w:rsidRDefault="008A3DB8">
      <w:pPr>
        <w:spacing w:line="360" w:lineRule="auto"/>
        <w:rPr>
          <w:rFonts w:ascii="SimSun" w:eastAsia="SimSun" w:hAnsi="SimSun"/>
          <w:sz w:val="24"/>
          <w:szCs w:val="24"/>
          <w:lang w:val="en-US" w:eastAsia="zh-CN"/>
        </w:rPr>
      </w:pPr>
    </w:p>
    <w:p w14:paraId="2F00A07B" w14:textId="77777777" w:rsidR="008A3DB8" w:rsidRDefault="008A3DB8">
      <w:pPr>
        <w:spacing w:line="360" w:lineRule="auto"/>
        <w:rPr>
          <w:rFonts w:ascii="SimSun" w:eastAsia="SimSun" w:hAnsi="SimSun"/>
          <w:sz w:val="24"/>
          <w:szCs w:val="24"/>
          <w:lang w:val="en-US" w:eastAsia="zh-CN"/>
        </w:rPr>
      </w:pPr>
    </w:p>
    <w:p w14:paraId="46194A1A" w14:textId="77777777" w:rsidR="008A3DB8" w:rsidRDefault="008A3DB8">
      <w:pPr>
        <w:spacing w:line="360" w:lineRule="auto"/>
        <w:rPr>
          <w:rFonts w:ascii="SimSun" w:eastAsia="SimSun" w:hAnsi="SimSun"/>
          <w:sz w:val="24"/>
          <w:szCs w:val="24"/>
          <w:lang w:val="en-US" w:eastAsia="zh-CN"/>
        </w:rPr>
      </w:pPr>
    </w:p>
    <w:p w14:paraId="533CAE5C" w14:textId="77777777" w:rsidR="008A3DB8" w:rsidRDefault="008A3DB8">
      <w:pPr>
        <w:spacing w:line="360" w:lineRule="auto"/>
        <w:rPr>
          <w:rFonts w:ascii="SimSun" w:eastAsia="SimSun" w:hAnsi="SimSun"/>
          <w:sz w:val="24"/>
          <w:szCs w:val="24"/>
          <w:lang w:val="en-US" w:eastAsia="zh-CN"/>
        </w:rPr>
      </w:pPr>
    </w:p>
    <w:p w14:paraId="77E9E076" w14:textId="7318A613" w:rsidR="008A3DB8" w:rsidRDefault="008A3DB8">
      <w:pPr>
        <w:spacing w:line="360" w:lineRule="auto"/>
        <w:rPr>
          <w:rFonts w:ascii="SimSun" w:eastAsia="SimSun" w:hAnsi="SimSun"/>
          <w:sz w:val="24"/>
          <w:szCs w:val="24"/>
          <w:lang w:val="en-US" w:eastAsia="zh-CN"/>
        </w:rPr>
      </w:pPr>
    </w:p>
    <w:p w14:paraId="13A80CF5" w14:textId="77777777" w:rsidR="00034BCC" w:rsidRDefault="00034BCC">
      <w:pPr>
        <w:spacing w:line="360" w:lineRule="auto"/>
        <w:rPr>
          <w:rFonts w:ascii="SimSun" w:eastAsia="SimSun" w:hAnsi="SimSun"/>
          <w:sz w:val="24"/>
          <w:szCs w:val="24"/>
          <w:lang w:val="en-US" w:eastAsia="zh-CN"/>
        </w:rPr>
      </w:pPr>
    </w:p>
    <w:p w14:paraId="62550015" w14:textId="36909A32" w:rsidR="008A3DB8" w:rsidRPr="00034BCC" w:rsidRDefault="00855336" w:rsidP="00034BCC">
      <w:pPr>
        <w:pStyle w:val="ListParagraph"/>
        <w:numPr>
          <w:ilvl w:val="0"/>
          <w:numId w:val="3"/>
        </w:numPr>
        <w:spacing w:line="360" w:lineRule="auto"/>
        <w:rPr>
          <w:rFonts w:ascii="Times New Roman" w:eastAsia="SimSun" w:hAnsi="Times New Roman" w:cs="Times New Roman"/>
          <w:b/>
          <w:bCs/>
          <w:sz w:val="24"/>
          <w:szCs w:val="24"/>
          <w:lang w:val="en-US" w:eastAsia="zh-CN"/>
        </w:rPr>
      </w:pPr>
      <w:r w:rsidRPr="00034BCC">
        <w:rPr>
          <w:rFonts w:ascii="Times New Roman" w:eastAsia="SimSun" w:hAnsi="Times New Roman" w:cs="Times New Roman"/>
          <w:b/>
          <w:bCs/>
          <w:sz w:val="24"/>
          <w:szCs w:val="24"/>
          <w:lang w:val="en-US" w:eastAsia="zh-CN"/>
        </w:rPr>
        <w:lastRenderedPageBreak/>
        <w:t xml:space="preserve">Planning stage </w:t>
      </w:r>
    </w:p>
    <w:p w14:paraId="71F11126" w14:textId="77777777" w:rsidR="008A3DB8" w:rsidRPr="0040753D" w:rsidRDefault="00855336">
      <w:pPr>
        <w:spacing w:line="360" w:lineRule="auto"/>
        <w:rPr>
          <w:rFonts w:ascii="Times New Roman" w:eastAsia="SimSun" w:hAnsi="Times New Roman" w:cs="Times New Roman"/>
          <w:sz w:val="24"/>
          <w:szCs w:val="24"/>
          <w:lang w:val="en-US" w:eastAsia="zh-CN"/>
        </w:rPr>
      </w:pPr>
      <w:r w:rsidRPr="0040753D">
        <w:rPr>
          <w:rFonts w:ascii="Times New Roman" w:eastAsia="SimSun" w:hAnsi="Times New Roman" w:cs="Times New Roman"/>
          <w:sz w:val="24"/>
          <w:szCs w:val="24"/>
          <w:lang w:val="en-US" w:eastAsia="zh-CN"/>
        </w:rPr>
        <w:t>The first stage of</w:t>
      </w:r>
      <w:r w:rsidRPr="0040753D">
        <w:rPr>
          <w:rFonts w:ascii="Times New Roman" w:eastAsia="SimSun" w:hAnsi="Times New Roman" w:cs="Times New Roman"/>
          <w:sz w:val="24"/>
          <w:szCs w:val="24"/>
          <w:lang w:val="en-US" w:eastAsia="zh-CN"/>
        </w:rPr>
        <w:t xml:space="preserve"> SDLC methodology, establishes basic structure of project, feasibility study and risk assessment. Entails listing of requirements and objectives of the project. Much information and documents on project goal are needed to achieve more output in terms of ma</w:t>
      </w:r>
      <w:r w:rsidRPr="0040753D">
        <w:rPr>
          <w:rFonts w:ascii="Times New Roman" w:eastAsia="SimSun" w:hAnsi="Times New Roman" w:cs="Times New Roman"/>
          <w:sz w:val="24"/>
          <w:szCs w:val="24"/>
          <w:lang w:val="en-US" w:eastAsia="zh-CN"/>
        </w:rPr>
        <w:t>nagement plan structure, plan quality, overall project plan, scope and the predictable results.</w:t>
      </w:r>
    </w:p>
    <w:p w14:paraId="482BD1BF" w14:textId="77777777" w:rsidR="008A3DB8" w:rsidRDefault="00855336">
      <w:pPr>
        <w:spacing w:line="360" w:lineRule="auto"/>
        <w:rPr>
          <w:rFonts w:ascii="SimSun" w:eastAsia="SimSun" w:hAnsi="SimSun"/>
          <w:sz w:val="24"/>
          <w:szCs w:val="24"/>
          <w:lang w:val="en-US" w:eastAsia="zh-CN"/>
        </w:rPr>
      </w:pPr>
      <w:r>
        <w:rPr>
          <w:rFonts w:ascii="SimSun" w:eastAsia="SimSun" w:hAnsi="SimSun"/>
          <w:sz w:val="24"/>
          <w:szCs w:val="24"/>
          <w:lang w:val="en-US" w:eastAsia="zh-CN"/>
        </w:rPr>
        <w:t xml:space="preserve">                      </w:t>
      </w:r>
      <w:r>
        <w:rPr>
          <w:rFonts w:ascii="SimSun" w:eastAsia="SimSun" w:hAnsi="SimSun"/>
          <w:noProof/>
          <w:sz w:val="24"/>
          <w:szCs w:val="24"/>
          <w:lang w:val="en-US"/>
        </w:rPr>
        <w:drawing>
          <wp:inline distT="0" distB="0" distL="0" distR="0" wp14:anchorId="4D282D4D" wp14:editId="195EBEB0">
            <wp:extent cx="3700129" cy="2243928"/>
            <wp:effectExtent l="0" t="0" r="0" b="4445"/>
            <wp:docPr id="1039" name="Picture 14"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4"/>
                    <pic:cNvPicPr/>
                  </pic:nvPicPr>
                  <pic:blipFill>
                    <a:blip r:embed="rId6" cstate="print"/>
                    <a:srcRect/>
                    <a:stretch/>
                  </pic:blipFill>
                  <pic:spPr>
                    <a:xfrm>
                      <a:off x="0" y="0"/>
                      <a:ext cx="3700129" cy="2243928"/>
                    </a:xfrm>
                    <a:prstGeom prst="rect">
                      <a:avLst/>
                    </a:prstGeom>
                    <a:ln>
                      <a:noFill/>
                    </a:ln>
                  </pic:spPr>
                </pic:pic>
              </a:graphicData>
            </a:graphic>
          </wp:inline>
        </w:drawing>
      </w:r>
    </w:p>
    <w:p w14:paraId="541A5870" w14:textId="77777777" w:rsidR="008A3DB8" w:rsidRDefault="00855336">
      <w:pPr>
        <w:spacing w:line="360" w:lineRule="auto"/>
        <w:rPr>
          <w:rFonts w:ascii="SimSun" w:eastAsia="SimSun" w:hAnsi="SimSun"/>
          <w:sz w:val="24"/>
          <w:szCs w:val="24"/>
          <w:lang w:val="en-US" w:eastAsia="zh-CN"/>
        </w:rPr>
      </w:pPr>
      <w:r>
        <w:rPr>
          <w:rFonts w:ascii="SimSun" w:eastAsia="SimSun" w:hAnsi="SimSun"/>
          <w:sz w:val="24"/>
          <w:szCs w:val="24"/>
          <w:lang w:val="en-US" w:eastAsia="zh-CN"/>
        </w:rPr>
        <w:t xml:space="preserve">                                (Figure: Planning stage (Anon, 2008))</w:t>
      </w:r>
    </w:p>
    <w:p w14:paraId="11BFA88B" w14:textId="77777777" w:rsidR="008A3DB8" w:rsidRDefault="008A3DB8">
      <w:pPr>
        <w:spacing w:line="360" w:lineRule="auto"/>
        <w:rPr>
          <w:rFonts w:ascii="SimSun" w:eastAsia="SimSun" w:hAnsi="SimSun"/>
          <w:sz w:val="24"/>
          <w:szCs w:val="24"/>
          <w:lang w:val="en-US" w:eastAsia="zh-CN"/>
        </w:rPr>
      </w:pPr>
    </w:p>
    <w:p w14:paraId="00B18689" w14:textId="77777777" w:rsidR="008A3DB8" w:rsidRPr="0040753D" w:rsidRDefault="00855336">
      <w:pPr>
        <w:rPr>
          <w:rFonts w:ascii="Times New Roman" w:hAnsi="Times New Roman" w:cs="Times New Roman"/>
          <w:sz w:val="24"/>
          <w:szCs w:val="24"/>
        </w:rPr>
      </w:pPr>
      <w:r w:rsidRPr="0040753D">
        <w:rPr>
          <w:rFonts w:ascii="Times New Roman" w:hAnsi="Times New Roman" w:cs="Times New Roman"/>
          <w:sz w:val="24"/>
          <w:szCs w:val="24"/>
        </w:rPr>
        <w:t>The planning phase is achieved by forming a SRUM team that will c</w:t>
      </w:r>
      <w:r w:rsidRPr="0040753D">
        <w:rPr>
          <w:rFonts w:ascii="Times New Roman" w:hAnsi="Times New Roman" w:cs="Times New Roman"/>
          <w:sz w:val="24"/>
          <w:szCs w:val="24"/>
        </w:rPr>
        <w:t>onduct SCRUM activities to realise success of the system.</w:t>
      </w:r>
    </w:p>
    <w:p w14:paraId="3582E56D" w14:textId="77777777" w:rsidR="008A3DB8" w:rsidRPr="0040753D" w:rsidRDefault="008A3DB8">
      <w:pPr>
        <w:rPr>
          <w:rFonts w:ascii="Times New Roman" w:hAnsi="Times New Roman" w:cs="Times New Roman"/>
          <w:sz w:val="24"/>
          <w:szCs w:val="24"/>
        </w:rPr>
      </w:pPr>
    </w:p>
    <w:p w14:paraId="79A84E27" w14:textId="77777777" w:rsidR="008A3DB8" w:rsidRDefault="008A3DB8">
      <w:pPr>
        <w:rPr>
          <w:sz w:val="24"/>
          <w:szCs w:val="24"/>
        </w:rPr>
      </w:pPr>
    </w:p>
    <w:p w14:paraId="48CB2561" w14:textId="77777777" w:rsidR="008A3DB8" w:rsidRDefault="008A3DB8">
      <w:pPr>
        <w:rPr>
          <w:sz w:val="24"/>
          <w:szCs w:val="24"/>
        </w:rPr>
      </w:pPr>
    </w:p>
    <w:p w14:paraId="3465D3C7" w14:textId="77777777" w:rsidR="008A3DB8" w:rsidRDefault="008A3DB8">
      <w:pPr>
        <w:rPr>
          <w:sz w:val="24"/>
          <w:szCs w:val="24"/>
        </w:rPr>
      </w:pPr>
    </w:p>
    <w:p w14:paraId="417A5574" w14:textId="77777777" w:rsidR="008A3DB8" w:rsidRDefault="008A3DB8">
      <w:pPr>
        <w:rPr>
          <w:sz w:val="24"/>
          <w:szCs w:val="24"/>
        </w:rPr>
      </w:pPr>
    </w:p>
    <w:p w14:paraId="0D2D2D05" w14:textId="77777777" w:rsidR="008A3DB8" w:rsidRDefault="008A3DB8">
      <w:pPr>
        <w:rPr>
          <w:sz w:val="24"/>
          <w:szCs w:val="24"/>
        </w:rPr>
      </w:pPr>
    </w:p>
    <w:p w14:paraId="1924BF2F" w14:textId="77777777" w:rsidR="008A3DB8" w:rsidRDefault="008A3DB8">
      <w:pPr>
        <w:rPr>
          <w:sz w:val="24"/>
          <w:szCs w:val="24"/>
        </w:rPr>
      </w:pPr>
    </w:p>
    <w:p w14:paraId="31C7218D" w14:textId="77777777" w:rsidR="008A3DB8" w:rsidRDefault="008A3DB8">
      <w:pPr>
        <w:rPr>
          <w:sz w:val="24"/>
          <w:szCs w:val="24"/>
        </w:rPr>
      </w:pPr>
    </w:p>
    <w:p w14:paraId="3F5EEFE5" w14:textId="77777777" w:rsidR="008A3DB8" w:rsidRDefault="008A3DB8">
      <w:pPr>
        <w:rPr>
          <w:sz w:val="24"/>
          <w:szCs w:val="24"/>
        </w:rPr>
      </w:pPr>
    </w:p>
    <w:p w14:paraId="3825FD95" w14:textId="2B030521" w:rsidR="008A3DB8" w:rsidRDefault="008A3DB8">
      <w:pPr>
        <w:rPr>
          <w:sz w:val="24"/>
          <w:szCs w:val="24"/>
        </w:rPr>
      </w:pPr>
    </w:p>
    <w:p w14:paraId="2DE8835A" w14:textId="77777777" w:rsidR="00C96E7D" w:rsidRDefault="00C96E7D">
      <w:pPr>
        <w:rPr>
          <w:sz w:val="24"/>
          <w:szCs w:val="24"/>
        </w:rPr>
      </w:pPr>
    </w:p>
    <w:p w14:paraId="247E0B5B" w14:textId="51401044" w:rsidR="008A3DB8" w:rsidRPr="009942E4" w:rsidRDefault="00855336" w:rsidP="00C96E7D">
      <w:pPr>
        <w:pStyle w:val="ListParagraph"/>
        <w:numPr>
          <w:ilvl w:val="0"/>
          <w:numId w:val="3"/>
        </w:numPr>
        <w:rPr>
          <w:rFonts w:ascii="Times New Roman" w:hAnsi="Times New Roman" w:cs="Times New Roman"/>
          <w:b/>
          <w:bCs/>
          <w:sz w:val="24"/>
          <w:szCs w:val="24"/>
        </w:rPr>
      </w:pPr>
      <w:r w:rsidRPr="009942E4">
        <w:rPr>
          <w:rFonts w:ascii="Times New Roman" w:hAnsi="Times New Roman" w:cs="Times New Roman"/>
          <w:b/>
          <w:bCs/>
          <w:sz w:val="24"/>
          <w:szCs w:val="24"/>
        </w:rPr>
        <w:lastRenderedPageBreak/>
        <w:t>Analysis stage</w:t>
      </w:r>
    </w:p>
    <w:p w14:paraId="12866DD0" w14:textId="77777777" w:rsidR="008A3DB8" w:rsidRPr="0040753D" w:rsidRDefault="00855336">
      <w:pPr>
        <w:rPr>
          <w:rFonts w:ascii="Times New Roman" w:hAnsi="Times New Roman" w:cs="Times New Roman"/>
          <w:sz w:val="24"/>
          <w:szCs w:val="24"/>
        </w:rPr>
      </w:pPr>
      <w:r w:rsidRPr="0040753D">
        <w:rPr>
          <w:rFonts w:ascii="Times New Roman" w:hAnsi="Times New Roman" w:cs="Times New Roman"/>
          <w:sz w:val="24"/>
          <w:szCs w:val="24"/>
        </w:rPr>
        <w:t>Identified objectives and goals are refined into requirements. Basically, in this stage all requirement</w:t>
      </w:r>
      <w:r w:rsidRPr="0040753D">
        <w:rPr>
          <w:rFonts w:ascii="Times New Roman" w:hAnsi="Times New Roman" w:cs="Times New Roman"/>
          <w:sz w:val="24"/>
          <w:szCs w:val="24"/>
        </w:rPr>
        <w:t>s are listed and how they will be realised. Requirements are clarified and documented via SRS (Software Requirements Specifications) which have all the software needs to be implemented. Also eliminates unexpected uncertainties and starts the baseline of th</w:t>
      </w:r>
      <w:r w:rsidRPr="0040753D">
        <w:rPr>
          <w:rFonts w:ascii="Times New Roman" w:hAnsi="Times New Roman" w:cs="Times New Roman"/>
          <w:sz w:val="24"/>
          <w:szCs w:val="24"/>
        </w:rPr>
        <w:t xml:space="preserve">e next phases. </w:t>
      </w:r>
    </w:p>
    <w:p w14:paraId="4A2F908A" w14:textId="77777777" w:rsidR="008A3DB8" w:rsidRDefault="00855336">
      <w:pPr>
        <w:rPr>
          <w:sz w:val="24"/>
          <w:szCs w:val="24"/>
        </w:rPr>
      </w:pPr>
      <w:r>
        <w:rPr>
          <w:sz w:val="24"/>
          <w:szCs w:val="24"/>
        </w:rPr>
        <w:t xml:space="preserve">                         </w:t>
      </w:r>
      <w:r>
        <w:rPr>
          <w:rFonts w:ascii="SimSun" w:eastAsia="SimSun" w:hAnsi="SimSun"/>
          <w:noProof/>
          <w:sz w:val="24"/>
          <w:szCs w:val="24"/>
          <w:lang w:val="en-US"/>
        </w:rPr>
        <w:drawing>
          <wp:inline distT="0" distB="0" distL="0" distR="0" wp14:anchorId="62C62600" wp14:editId="66ACB373">
            <wp:extent cx="4359349" cy="2370455"/>
            <wp:effectExtent l="0" t="0" r="3175" b="0"/>
            <wp:docPr id="1040"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5"/>
                    <pic:cNvPicPr/>
                  </pic:nvPicPr>
                  <pic:blipFill>
                    <a:blip r:embed="rId7" cstate="print"/>
                    <a:srcRect/>
                    <a:stretch/>
                  </pic:blipFill>
                  <pic:spPr>
                    <a:xfrm>
                      <a:off x="0" y="0"/>
                      <a:ext cx="4359349" cy="2370455"/>
                    </a:xfrm>
                    <a:prstGeom prst="rect">
                      <a:avLst/>
                    </a:prstGeom>
                    <a:ln>
                      <a:noFill/>
                    </a:ln>
                  </pic:spPr>
                </pic:pic>
              </a:graphicData>
            </a:graphic>
          </wp:inline>
        </w:drawing>
      </w:r>
    </w:p>
    <w:p w14:paraId="1DC8DF04" w14:textId="77777777" w:rsidR="008A3DB8" w:rsidRDefault="00855336">
      <w:pPr>
        <w:spacing w:line="360" w:lineRule="auto"/>
        <w:jc w:val="center"/>
        <w:rPr>
          <w:rFonts w:ascii="SimSun" w:eastAsia="SimSun" w:hAnsi="SimSun"/>
          <w:sz w:val="24"/>
          <w:szCs w:val="24"/>
          <w:lang w:val="en-US" w:eastAsia="zh-CN"/>
        </w:rPr>
      </w:pPr>
      <w:r>
        <w:rPr>
          <w:rFonts w:ascii="SimSun" w:eastAsia="SimSun" w:hAnsi="SimSun"/>
          <w:sz w:val="24"/>
          <w:szCs w:val="24"/>
          <w:lang w:val="en-US" w:eastAsia="zh-CN"/>
        </w:rPr>
        <w:t>(Figure: Analysis stage (Anon, 2008))</w:t>
      </w:r>
    </w:p>
    <w:p w14:paraId="3E2070F9" w14:textId="77777777" w:rsidR="008A3DB8" w:rsidRPr="009942E4" w:rsidRDefault="00855336">
      <w:pPr>
        <w:pStyle w:val="ListParagraph"/>
        <w:numPr>
          <w:ilvl w:val="0"/>
          <w:numId w:val="3"/>
        </w:numPr>
        <w:rPr>
          <w:rFonts w:ascii="Times New Roman" w:hAnsi="Times New Roman" w:cs="Times New Roman"/>
          <w:b/>
          <w:bCs/>
          <w:sz w:val="24"/>
          <w:szCs w:val="24"/>
        </w:rPr>
      </w:pPr>
      <w:r w:rsidRPr="009942E4">
        <w:rPr>
          <w:rFonts w:ascii="Times New Roman" w:hAnsi="Times New Roman" w:cs="Times New Roman"/>
          <w:b/>
          <w:bCs/>
          <w:sz w:val="24"/>
          <w:szCs w:val="24"/>
        </w:rPr>
        <w:t>Design Stage</w:t>
      </w:r>
    </w:p>
    <w:p w14:paraId="7D9AD619" w14:textId="77777777" w:rsidR="008A3DB8" w:rsidRPr="0040753D" w:rsidRDefault="00855336">
      <w:pPr>
        <w:rPr>
          <w:rFonts w:ascii="Times New Roman" w:hAnsi="Times New Roman" w:cs="Times New Roman"/>
          <w:sz w:val="24"/>
          <w:szCs w:val="24"/>
        </w:rPr>
      </w:pPr>
      <w:r w:rsidRPr="0040753D">
        <w:rPr>
          <w:rFonts w:ascii="Times New Roman" w:hAnsi="Times New Roman" w:cs="Times New Roman"/>
          <w:sz w:val="24"/>
          <w:szCs w:val="24"/>
        </w:rPr>
        <w:t>This is the diagrammatic representation of the SRS, either architectural or physical. These are specific designs that describe the software</w:t>
      </w:r>
      <w:r w:rsidRPr="0040753D">
        <w:rPr>
          <w:rFonts w:ascii="Times New Roman" w:hAnsi="Times New Roman" w:cs="Times New Roman"/>
          <w:sz w:val="24"/>
          <w:szCs w:val="24"/>
        </w:rPr>
        <w:t xml:space="preserve"> in detail. Once complete, each requirement will have a design element that shows how it satisfies the system needs and its interaction with the rest of the system.</w:t>
      </w:r>
    </w:p>
    <w:p w14:paraId="38146E86" w14:textId="77777777" w:rsidR="008A3DB8" w:rsidRDefault="00855336">
      <w:pPr>
        <w:rPr>
          <w:sz w:val="24"/>
          <w:szCs w:val="24"/>
        </w:rPr>
      </w:pPr>
      <w:r>
        <w:rPr>
          <w:sz w:val="24"/>
          <w:szCs w:val="24"/>
        </w:rPr>
        <w:t xml:space="preserve">                     </w:t>
      </w:r>
      <w:r>
        <w:rPr>
          <w:rFonts w:ascii="SimSun" w:eastAsia="SimSun" w:hAnsi="SimSun"/>
          <w:noProof/>
          <w:sz w:val="24"/>
          <w:szCs w:val="24"/>
          <w:lang w:val="en-US"/>
        </w:rPr>
        <w:drawing>
          <wp:inline distT="0" distB="0" distL="0" distR="0" wp14:anchorId="0A6D40BC" wp14:editId="1C592CBD">
            <wp:extent cx="3581400" cy="2476500"/>
            <wp:effectExtent l="0" t="0" r="0" b="0"/>
            <wp:docPr id="1041" name="Picture 17"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7"/>
                    <pic:cNvPicPr/>
                  </pic:nvPicPr>
                  <pic:blipFill>
                    <a:blip r:embed="rId8" cstate="print"/>
                    <a:srcRect/>
                    <a:stretch/>
                  </pic:blipFill>
                  <pic:spPr>
                    <a:xfrm>
                      <a:off x="0" y="0"/>
                      <a:ext cx="3581400" cy="2476500"/>
                    </a:xfrm>
                    <a:prstGeom prst="rect">
                      <a:avLst/>
                    </a:prstGeom>
                    <a:ln>
                      <a:noFill/>
                    </a:ln>
                  </pic:spPr>
                </pic:pic>
              </a:graphicData>
            </a:graphic>
          </wp:inline>
        </w:drawing>
      </w:r>
    </w:p>
    <w:p w14:paraId="02E0E4D3" w14:textId="77777777" w:rsidR="008A3DB8" w:rsidRDefault="00855336">
      <w:pPr>
        <w:spacing w:line="360" w:lineRule="auto"/>
        <w:jc w:val="center"/>
        <w:rPr>
          <w:rFonts w:ascii="SimSun" w:eastAsia="SimSun" w:hAnsi="SimSun"/>
          <w:sz w:val="24"/>
          <w:szCs w:val="24"/>
          <w:lang w:val="en-US" w:eastAsia="zh-CN"/>
        </w:rPr>
      </w:pPr>
      <w:r>
        <w:rPr>
          <w:rFonts w:ascii="SimSun" w:eastAsia="SimSun" w:hAnsi="SimSun"/>
          <w:sz w:val="24"/>
          <w:szCs w:val="24"/>
          <w:lang w:val="en-US" w:eastAsia="zh-CN"/>
        </w:rPr>
        <w:t>(Figure: Design stage (Anon, 2008))</w:t>
      </w:r>
    </w:p>
    <w:p w14:paraId="08B7137A" w14:textId="4F0412F9" w:rsidR="008A3DB8" w:rsidRDefault="008A3DB8">
      <w:pPr>
        <w:rPr>
          <w:sz w:val="24"/>
          <w:szCs w:val="24"/>
        </w:rPr>
      </w:pPr>
    </w:p>
    <w:p w14:paraId="6A58A9CE" w14:textId="77777777" w:rsidR="009942E4" w:rsidRDefault="009942E4">
      <w:pPr>
        <w:rPr>
          <w:sz w:val="24"/>
          <w:szCs w:val="24"/>
        </w:rPr>
      </w:pPr>
    </w:p>
    <w:p w14:paraId="7272D1DD" w14:textId="77777777" w:rsidR="008A3DB8" w:rsidRPr="00C96E7D" w:rsidRDefault="00855336">
      <w:pPr>
        <w:pStyle w:val="ListParagraph"/>
        <w:numPr>
          <w:ilvl w:val="0"/>
          <w:numId w:val="3"/>
        </w:numPr>
        <w:rPr>
          <w:rFonts w:ascii="Times New Roman" w:hAnsi="Times New Roman" w:cs="Times New Roman"/>
          <w:b/>
          <w:bCs/>
          <w:sz w:val="24"/>
          <w:szCs w:val="24"/>
        </w:rPr>
      </w:pPr>
      <w:r w:rsidRPr="00C96E7D">
        <w:rPr>
          <w:rFonts w:ascii="Times New Roman" w:hAnsi="Times New Roman" w:cs="Times New Roman"/>
          <w:b/>
          <w:bCs/>
          <w:sz w:val="24"/>
          <w:szCs w:val="24"/>
        </w:rPr>
        <w:lastRenderedPageBreak/>
        <w:t>Implementation Stage</w:t>
      </w:r>
    </w:p>
    <w:p w14:paraId="39E9F201" w14:textId="77777777" w:rsidR="008A3DB8" w:rsidRPr="00C96E7D" w:rsidRDefault="00855336">
      <w:pPr>
        <w:rPr>
          <w:rFonts w:ascii="Times New Roman" w:hAnsi="Times New Roman" w:cs="Times New Roman"/>
          <w:sz w:val="24"/>
          <w:szCs w:val="24"/>
        </w:rPr>
      </w:pPr>
      <w:r w:rsidRPr="00C96E7D">
        <w:rPr>
          <w:rFonts w:ascii="Times New Roman" w:hAnsi="Times New Roman" w:cs="Times New Roman"/>
          <w:sz w:val="24"/>
          <w:szCs w:val="24"/>
        </w:rPr>
        <w:t>Coding and</w:t>
      </w:r>
      <w:r w:rsidRPr="00C96E7D">
        <w:rPr>
          <w:rFonts w:ascii="Times New Roman" w:hAnsi="Times New Roman" w:cs="Times New Roman"/>
          <w:sz w:val="24"/>
          <w:szCs w:val="24"/>
        </w:rPr>
        <w:t xml:space="preserve"> programming of the project begins. This stage largely depends on the accuracy and completeness of the previous stages. The programmer/developer is responsible to producing a functional, efficient, elegant and meets requirements system. After coding the sy</w:t>
      </w:r>
      <w:r w:rsidRPr="00C96E7D">
        <w:rPr>
          <w:rFonts w:ascii="Times New Roman" w:hAnsi="Times New Roman" w:cs="Times New Roman"/>
          <w:sz w:val="24"/>
          <w:szCs w:val="24"/>
        </w:rPr>
        <w:t>stem is thoroughly tested and system information documented.</w:t>
      </w:r>
    </w:p>
    <w:p w14:paraId="5EF5DC1D" w14:textId="77777777" w:rsidR="008A3DB8" w:rsidRDefault="00855336">
      <w:pPr>
        <w:rPr>
          <w:sz w:val="24"/>
          <w:szCs w:val="24"/>
        </w:rPr>
      </w:pPr>
      <w:r>
        <w:rPr>
          <w:sz w:val="24"/>
          <w:szCs w:val="24"/>
        </w:rPr>
        <w:t xml:space="preserve">                                 </w:t>
      </w:r>
      <w:r>
        <w:rPr>
          <w:rFonts w:ascii="SimSun" w:eastAsia="SimSun" w:hAnsi="SimSun"/>
          <w:noProof/>
          <w:sz w:val="24"/>
          <w:szCs w:val="24"/>
          <w:lang w:val="en-US"/>
        </w:rPr>
        <w:drawing>
          <wp:inline distT="0" distB="0" distL="0" distR="0" wp14:anchorId="24160A3B" wp14:editId="7C933C6B">
            <wp:extent cx="3686175" cy="2876108"/>
            <wp:effectExtent l="0" t="0" r="0" b="635"/>
            <wp:docPr id="1042" name="Picture 18"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8"/>
                    <pic:cNvPicPr/>
                  </pic:nvPicPr>
                  <pic:blipFill>
                    <a:blip r:embed="rId9" cstate="print"/>
                    <a:srcRect/>
                    <a:stretch/>
                  </pic:blipFill>
                  <pic:spPr>
                    <a:xfrm>
                      <a:off x="0" y="0"/>
                      <a:ext cx="3686175" cy="2876108"/>
                    </a:xfrm>
                    <a:prstGeom prst="rect">
                      <a:avLst/>
                    </a:prstGeom>
                    <a:ln>
                      <a:noFill/>
                    </a:ln>
                  </pic:spPr>
                </pic:pic>
              </a:graphicData>
            </a:graphic>
          </wp:inline>
        </w:drawing>
      </w:r>
    </w:p>
    <w:p w14:paraId="190A36E1" w14:textId="77777777" w:rsidR="008A3DB8" w:rsidRDefault="00855336">
      <w:pPr>
        <w:spacing w:line="360" w:lineRule="auto"/>
        <w:jc w:val="center"/>
        <w:rPr>
          <w:rFonts w:ascii="SimSun" w:eastAsia="SimSun" w:hAnsi="SimSun"/>
          <w:sz w:val="24"/>
          <w:szCs w:val="24"/>
          <w:lang w:val="en-US" w:eastAsia="zh-CN"/>
        </w:rPr>
      </w:pPr>
      <w:r>
        <w:rPr>
          <w:rFonts w:ascii="SimSun" w:eastAsia="SimSun" w:hAnsi="SimSun"/>
          <w:sz w:val="24"/>
          <w:szCs w:val="24"/>
          <w:lang w:val="en-US" w:eastAsia="zh-CN"/>
        </w:rPr>
        <w:t>(Figure: Implementation stage (Anon, 2008))</w:t>
      </w:r>
    </w:p>
    <w:p w14:paraId="37E81042" w14:textId="77777777" w:rsidR="008A3DB8" w:rsidRPr="00C96E7D" w:rsidRDefault="00855336">
      <w:pPr>
        <w:pStyle w:val="ListParagraph"/>
        <w:numPr>
          <w:ilvl w:val="0"/>
          <w:numId w:val="3"/>
        </w:numPr>
        <w:spacing w:line="360" w:lineRule="auto"/>
        <w:ind w:left="1080"/>
        <w:rPr>
          <w:rFonts w:ascii="Times New Roman" w:eastAsia="SimSun" w:hAnsi="Times New Roman" w:cs="Times New Roman"/>
          <w:b/>
          <w:bCs/>
          <w:sz w:val="24"/>
          <w:szCs w:val="24"/>
          <w:lang w:val="en-US" w:eastAsia="zh-CN"/>
        </w:rPr>
      </w:pPr>
      <w:r w:rsidRPr="00C96E7D">
        <w:rPr>
          <w:rFonts w:ascii="Times New Roman" w:eastAsia="SimSun" w:hAnsi="Times New Roman" w:cs="Times New Roman"/>
          <w:b/>
          <w:bCs/>
          <w:sz w:val="24"/>
          <w:szCs w:val="24"/>
          <w:lang w:val="en-US" w:eastAsia="zh-CN"/>
        </w:rPr>
        <w:t>Maintenance and support stage</w:t>
      </w:r>
    </w:p>
    <w:p w14:paraId="5CC4887F" w14:textId="77777777" w:rsidR="008A3DB8" w:rsidRPr="00C96E7D" w:rsidRDefault="00855336">
      <w:pPr>
        <w:spacing w:line="360" w:lineRule="auto"/>
        <w:rPr>
          <w:rFonts w:ascii="Times New Roman" w:eastAsia="SimSun" w:hAnsi="Times New Roman" w:cs="Times New Roman"/>
          <w:sz w:val="24"/>
          <w:szCs w:val="24"/>
          <w:lang w:val="en-US" w:eastAsia="zh-CN"/>
        </w:rPr>
      </w:pPr>
      <w:r w:rsidRPr="00C96E7D">
        <w:rPr>
          <w:rFonts w:ascii="Times New Roman" w:eastAsia="SimSun" w:hAnsi="Times New Roman" w:cs="Times New Roman"/>
          <w:sz w:val="24"/>
          <w:szCs w:val="24"/>
          <w:lang w:val="en-US" w:eastAsia="zh-CN"/>
        </w:rPr>
        <w:t xml:space="preserve">After implementation the system is deployed to the users, maintenance service follows </w:t>
      </w:r>
      <w:r w:rsidRPr="00C96E7D">
        <w:rPr>
          <w:rFonts w:ascii="Times New Roman" w:eastAsia="SimSun" w:hAnsi="Times New Roman" w:cs="Times New Roman"/>
          <w:sz w:val="24"/>
          <w:szCs w:val="24"/>
          <w:lang w:val="en-US" w:eastAsia="zh-CN"/>
        </w:rPr>
        <w:t>to ensure that the system always performs to the requirements standards. Enhancements and or changes to the system are made at this stage to keep the system up to date. This stage also ensures reliable execution.</w:t>
      </w:r>
    </w:p>
    <w:p w14:paraId="7AB545C7" w14:textId="77777777" w:rsidR="008A3DB8" w:rsidRDefault="00855336">
      <w:pPr>
        <w:rPr>
          <w:b/>
          <w:bCs/>
          <w:sz w:val="28"/>
          <w:szCs w:val="28"/>
        </w:rPr>
      </w:pPr>
      <w:r>
        <w:rPr>
          <w:b/>
          <w:bCs/>
          <w:sz w:val="28"/>
          <w:szCs w:val="28"/>
        </w:rPr>
        <w:t>Feasibility Study</w:t>
      </w:r>
    </w:p>
    <w:p w14:paraId="1742D4BD" w14:textId="77777777" w:rsidR="008A3DB8" w:rsidRPr="00C96E7D" w:rsidRDefault="00855336">
      <w:pPr>
        <w:rPr>
          <w:rFonts w:ascii="Times New Roman" w:hAnsi="Times New Roman" w:cs="Times New Roman"/>
          <w:sz w:val="24"/>
          <w:szCs w:val="24"/>
        </w:rPr>
      </w:pPr>
      <w:r w:rsidRPr="00C96E7D">
        <w:rPr>
          <w:rFonts w:ascii="Times New Roman" w:hAnsi="Times New Roman" w:cs="Times New Roman"/>
          <w:sz w:val="24"/>
          <w:szCs w:val="24"/>
        </w:rPr>
        <w:t>It is the study of produc</w:t>
      </w:r>
      <w:r w:rsidRPr="00C96E7D">
        <w:rPr>
          <w:rFonts w:ascii="Times New Roman" w:hAnsi="Times New Roman" w:cs="Times New Roman"/>
          <w:sz w:val="24"/>
          <w:szCs w:val="24"/>
        </w:rPr>
        <w:t>tivity of a product, covers the economic, legal technological and scheduling aspects of producing the system. Gives managers a scale against which to measure practicality and decide on positive and negative consequences of the venture before investing exte</w:t>
      </w:r>
      <w:r w:rsidRPr="00C96E7D">
        <w:rPr>
          <w:rFonts w:ascii="Times New Roman" w:hAnsi="Times New Roman" w:cs="Times New Roman"/>
          <w:sz w:val="24"/>
          <w:szCs w:val="24"/>
        </w:rPr>
        <w:t>nsive amount of time and money.</w:t>
      </w:r>
    </w:p>
    <w:p w14:paraId="79E80A6F" w14:textId="77777777" w:rsidR="008A3DB8" w:rsidRPr="00C96E7D" w:rsidRDefault="00855336">
      <w:pPr>
        <w:rPr>
          <w:rFonts w:ascii="Times New Roman" w:hAnsi="Times New Roman" w:cs="Times New Roman"/>
          <w:sz w:val="24"/>
          <w:szCs w:val="24"/>
        </w:rPr>
      </w:pPr>
      <w:r w:rsidRPr="00C96E7D">
        <w:rPr>
          <w:rFonts w:ascii="Times New Roman" w:hAnsi="Times New Roman" w:cs="Times New Roman"/>
          <w:sz w:val="24"/>
          <w:szCs w:val="24"/>
        </w:rPr>
        <w:t>Emphasis is put on considering all substantial aspects and factors affecting the project, then decide whether to pursue the project or not. Distinguishes strategic issues and business-related</w:t>
      </w:r>
      <w:r w:rsidRPr="00C96E7D">
        <w:rPr>
          <w:rFonts w:ascii="Times New Roman" w:hAnsi="Times New Roman" w:cs="Times New Roman"/>
          <w:sz w:val="24"/>
          <w:szCs w:val="24"/>
        </w:rPr>
        <w:t xml:space="preserve"> issues, alongside providing answers to lighten them. The study include.</w:t>
      </w:r>
    </w:p>
    <w:p w14:paraId="55E531DE" w14:textId="77777777" w:rsidR="008A3DB8" w:rsidRPr="00C96E7D" w:rsidRDefault="00855336">
      <w:pPr>
        <w:pStyle w:val="ListParagraph"/>
        <w:numPr>
          <w:ilvl w:val="0"/>
          <w:numId w:val="4"/>
        </w:numPr>
        <w:rPr>
          <w:rFonts w:ascii="Times New Roman" w:hAnsi="Times New Roman" w:cs="Times New Roman"/>
          <w:sz w:val="24"/>
          <w:szCs w:val="24"/>
        </w:rPr>
      </w:pPr>
      <w:r w:rsidRPr="00C96E7D">
        <w:rPr>
          <w:rFonts w:ascii="Times New Roman" w:hAnsi="Times New Roman" w:cs="Times New Roman"/>
          <w:sz w:val="24"/>
          <w:szCs w:val="24"/>
        </w:rPr>
        <w:t>Operational feasibility</w:t>
      </w:r>
    </w:p>
    <w:p w14:paraId="54B70111" w14:textId="77777777" w:rsidR="008A3DB8" w:rsidRPr="00C96E7D" w:rsidRDefault="00855336">
      <w:pPr>
        <w:pStyle w:val="ListParagraph"/>
        <w:numPr>
          <w:ilvl w:val="0"/>
          <w:numId w:val="4"/>
        </w:numPr>
        <w:rPr>
          <w:rFonts w:ascii="Times New Roman" w:hAnsi="Times New Roman" w:cs="Times New Roman"/>
          <w:sz w:val="24"/>
          <w:szCs w:val="24"/>
        </w:rPr>
      </w:pPr>
      <w:r w:rsidRPr="00C96E7D">
        <w:rPr>
          <w:rFonts w:ascii="Times New Roman" w:hAnsi="Times New Roman" w:cs="Times New Roman"/>
          <w:sz w:val="24"/>
          <w:szCs w:val="24"/>
        </w:rPr>
        <w:t>Technical feasibility</w:t>
      </w:r>
    </w:p>
    <w:p w14:paraId="0BB0C6D7" w14:textId="77777777" w:rsidR="008A3DB8" w:rsidRPr="00C96E7D" w:rsidRDefault="00855336">
      <w:pPr>
        <w:pStyle w:val="ListParagraph"/>
        <w:numPr>
          <w:ilvl w:val="0"/>
          <w:numId w:val="4"/>
        </w:numPr>
        <w:rPr>
          <w:rFonts w:ascii="Times New Roman" w:hAnsi="Times New Roman" w:cs="Times New Roman"/>
          <w:sz w:val="24"/>
          <w:szCs w:val="24"/>
        </w:rPr>
      </w:pPr>
      <w:r w:rsidRPr="00C96E7D">
        <w:rPr>
          <w:rFonts w:ascii="Times New Roman" w:hAnsi="Times New Roman" w:cs="Times New Roman"/>
          <w:sz w:val="24"/>
          <w:szCs w:val="24"/>
        </w:rPr>
        <w:t>Economic feasibility</w:t>
      </w:r>
    </w:p>
    <w:p w14:paraId="17C8DB88" w14:textId="77777777" w:rsidR="008A3DB8" w:rsidRPr="00C96E7D" w:rsidRDefault="00855336">
      <w:pPr>
        <w:pStyle w:val="ListParagraph"/>
        <w:numPr>
          <w:ilvl w:val="0"/>
          <w:numId w:val="4"/>
        </w:numPr>
        <w:rPr>
          <w:rFonts w:ascii="Times New Roman" w:hAnsi="Times New Roman" w:cs="Times New Roman"/>
          <w:sz w:val="24"/>
          <w:szCs w:val="24"/>
        </w:rPr>
      </w:pPr>
      <w:r w:rsidRPr="00C96E7D">
        <w:rPr>
          <w:rFonts w:ascii="Times New Roman" w:hAnsi="Times New Roman" w:cs="Times New Roman"/>
          <w:sz w:val="24"/>
          <w:szCs w:val="24"/>
        </w:rPr>
        <w:t>Schedule feasibility</w:t>
      </w:r>
    </w:p>
    <w:p w14:paraId="0F9AB771" w14:textId="77777777" w:rsidR="008A3DB8" w:rsidRPr="00C96E7D" w:rsidRDefault="00855336">
      <w:pPr>
        <w:rPr>
          <w:rFonts w:ascii="Times New Roman" w:hAnsi="Times New Roman" w:cs="Times New Roman"/>
          <w:b/>
          <w:bCs/>
          <w:sz w:val="24"/>
          <w:szCs w:val="24"/>
        </w:rPr>
      </w:pPr>
      <w:r w:rsidRPr="00C96E7D">
        <w:rPr>
          <w:rFonts w:ascii="Times New Roman" w:hAnsi="Times New Roman" w:cs="Times New Roman"/>
          <w:b/>
          <w:bCs/>
          <w:sz w:val="24"/>
          <w:szCs w:val="24"/>
        </w:rPr>
        <w:lastRenderedPageBreak/>
        <w:t>Operational Feasibility (PIECES Framework)</w:t>
      </w:r>
    </w:p>
    <w:p w14:paraId="2F70AA49" w14:textId="7A515793" w:rsidR="00DE618F" w:rsidRDefault="00855336">
      <w:pPr>
        <w:rPr>
          <w:rFonts w:ascii="Times New Roman" w:hAnsi="Times New Roman" w:cs="Times New Roman"/>
          <w:sz w:val="24"/>
          <w:szCs w:val="24"/>
        </w:rPr>
      </w:pPr>
      <w:r w:rsidRPr="00C96E7D">
        <w:rPr>
          <w:rFonts w:ascii="Times New Roman" w:hAnsi="Times New Roman" w:cs="Times New Roman"/>
          <w:sz w:val="24"/>
          <w:szCs w:val="24"/>
        </w:rPr>
        <w:t>Alludes to the measure off solving difficulties usin</w:t>
      </w:r>
      <w:r w:rsidRPr="00C96E7D">
        <w:rPr>
          <w:rFonts w:ascii="Times New Roman" w:hAnsi="Times New Roman" w:cs="Times New Roman"/>
          <w:sz w:val="24"/>
          <w:szCs w:val="24"/>
        </w:rPr>
        <w:t>g a new framework.</w:t>
      </w:r>
      <w:r w:rsidR="00725314">
        <w:rPr>
          <w:rFonts w:ascii="Times New Roman" w:hAnsi="Times New Roman" w:cs="Times New Roman"/>
          <w:sz w:val="24"/>
          <w:szCs w:val="24"/>
        </w:rPr>
        <w:t xml:space="preserve"> Operational feasibility majors on how the project fits with </w:t>
      </w:r>
      <w:r w:rsidR="00DE618F">
        <w:rPr>
          <w:rFonts w:ascii="Times New Roman" w:hAnsi="Times New Roman" w:cs="Times New Roman"/>
          <w:sz w:val="24"/>
          <w:szCs w:val="24"/>
        </w:rPr>
        <w:t>the current business environment and targets concerning improvement, conveyance data, corporate culture and existing processes.</w:t>
      </w:r>
    </w:p>
    <w:p w14:paraId="7B75DCF5" w14:textId="349552F7" w:rsidR="00457BB1" w:rsidRDefault="00DE618F">
      <w:pPr>
        <w:rPr>
          <w:rFonts w:ascii="Times New Roman" w:hAnsi="Times New Roman" w:cs="Times New Roman"/>
          <w:sz w:val="24"/>
          <w:szCs w:val="24"/>
        </w:rPr>
      </w:pPr>
      <w:r>
        <w:rPr>
          <w:rFonts w:ascii="Times New Roman" w:hAnsi="Times New Roman" w:cs="Times New Roman"/>
          <w:sz w:val="24"/>
          <w:szCs w:val="24"/>
        </w:rPr>
        <w:t xml:space="preserve">To achieve desired results, operational results must be conveyed during design and development. This </w:t>
      </w:r>
      <w:r w:rsidR="00457BB1">
        <w:rPr>
          <w:rFonts w:ascii="Times New Roman" w:hAnsi="Times New Roman" w:cs="Times New Roman"/>
          <w:sz w:val="24"/>
          <w:szCs w:val="24"/>
        </w:rPr>
        <w:t>includes</w:t>
      </w:r>
      <w:r>
        <w:rPr>
          <w:rFonts w:ascii="Times New Roman" w:hAnsi="Times New Roman" w:cs="Times New Roman"/>
          <w:sz w:val="24"/>
          <w:szCs w:val="24"/>
        </w:rPr>
        <w:t xml:space="preserve"> parameters such as reliability, maintainability, usability, disposability and </w:t>
      </w:r>
      <w:r w:rsidR="00457BB1">
        <w:rPr>
          <w:rFonts w:ascii="Times New Roman" w:hAnsi="Times New Roman" w:cs="Times New Roman"/>
          <w:sz w:val="24"/>
          <w:szCs w:val="24"/>
        </w:rPr>
        <w:t>disposability.</w:t>
      </w:r>
    </w:p>
    <w:p w14:paraId="5F9CA70B" w14:textId="2A7E308A" w:rsidR="00457BB1" w:rsidRDefault="00457BB1">
      <w:pPr>
        <w:rPr>
          <w:rFonts w:ascii="Times New Roman" w:hAnsi="Times New Roman" w:cs="Times New Roman"/>
          <w:sz w:val="24"/>
          <w:szCs w:val="24"/>
        </w:rPr>
      </w:pPr>
      <w:r>
        <w:rPr>
          <w:rFonts w:ascii="Times New Roman" w:hAnsi="Times New Roman" w:cs="Times New Roman"/>
          <w:sz w:val="24"/>
          <w:szCs w:val="24"/>
        </w:rPr>
        <w:t>PIECES embodies performance, information, Economy, control, efficiency and services.</w:t>
      </w:r>
    </w:p>
    <w:p w14:paraId="4618F307" w14:textId="3D07BDC2" w:rsidR="00457BB1" w:rsidRDefault="00457BB1">
      <w:pPr>
        <w:rPr>
          <w:rFonts w:ascii="Times New Roman" w:hAnsi="Times New Roman" w:cs="Times New Roman"/>
          <w:b/>
          <w:bCs/>
          <w:sz w:val="24"/>
          <w:szCs w:val="24"/>
        </w:rPr>
      </w:pPr>
      <w:r w:rsidRPr="00457BB1">
        <w:rPr>
          <w:rFonts w:ascii="Times New Roman" w:hAnsi="Times New Roman" w:cs="Times New Roman"/>
          <w:b/>
          <w:bCs/>
          <w:sz w:val="24"/>
          <w:szCs w:val="24"/>
        </w:rPr>
        <w:t>Performance</w:t>
      </w:r>
    </w:p>
    <w:p w14:paraId="6D07A2F3" w14:textId="5742051C" w:rsidR="00457BB1" w:rsidRDefault="00457BB1">
      <w:pPr>
        <w:rPr>
          <w:rFonts w:ascii="Times New Roman" w:hAnsi="Times New Roman" w:cs="Times New Roman"/>
          <w:sz w:val="24"/>
          <w:szCs w:val="24"/>
        </w:rPr>
      </w:pPr>
      <w:r w:rsidRPr="0027779A">
        <w:rPr>
          <w:rFonts w:ascii="Times New Roman" w:hAnsi="Times New Roman" w:cs="Times New Roman"/>
          <w:sz w:val="24"/>
          <w:szCs w:val="24"/>
        </w:rPr>
        <w:t xml:space="preserve">Used to identify response time and throughput of the system. Throughput is the amount of work done over </w:t>
      </w:r>
      <w:r w:rsidR="0027779A" w:rsidRPr="0027779A">
        <w:rPr>
          <w:rFonts w:ascii="Times New Roman" w:hAnsi="Times New Roman" w:cs="Times New Roman"/>
          <w:sz w:val="24"/>
          <w:szCs w:val="24"/>
        </w:rPr>
        <w:t>a period</w:t>
      </w:r>
      <w:r w:rsidRPr="0027779A">
        <w:rPr>
          <w:rFonts w:ascii="Times New Roman" w:hAnsi="Times New Roman" w:cs="Times New Roman"/>
          <w:sz w:val="24"/>
          <w:szCs w:val="24"/>
        </w:rPr>
        <w:t xml:space="preserve">, while response time is the average </w:t>
      </w:r>
      <w:r w:rsidR="0027779A" w:rsidRPr="0027779A">
        <w:rPr>
          <w:rFonts w:ascii="Times New Roman" w:hAnsi="Times New Roman" w:cs="Times New Roman"/>
          <w:sz w:val="24"/>
          <w:szCs w:val="24"/>
        </w:rPr>
        <w:t>delay between transactional request and response to the transaction</w:t>
      </w:r>
      <w:r w:rsidR="0027779A">
        <w:rPr>
          <w:rFonts w:ascii="Times New Roman" w:hAnsi="Times New Roman" w:cs="Times New Roman"/>
          <w:sz w:val="24"/>
          <w:szCs w:val="24"/>
        </w:rPr>
        <w:t xml:space="preserve">al </w:t>
      </w:r>
      <w:r w:rsidR="0027779A" w:rsidRPr="0027779A">
        <w:rPr>
          <w:rFonts w:ascii="Times New Roman" w:hAnsi="Times New Roman" w:cs="Times New Roman"/>
          <w:sz w:val="24"/>
          <w:szCs w:val="24"/>
        </w:rPr>
        <w:t>request.</w:t>
      </w:r>
    </w:p>
    <w:p w14:paraId="1ACADAD7" w14:textId="430CD748" w:rsidR="0027779A" w:rsidRDefault="0027779A">
      <w:pPr>
        <w:rPr>
          <w:rFonts w:ascii="Times New Roman" w:hAnsi="Times New Roman" w:cs="Times New Roman"/>
          <w:b/>
          <w:bCs/>
          <w:sz w:val="24"/>
          <w:szCs w:val="24"/>
        </w:rPr>
      </w:pPr>
      <w:r w:rsidRPr="0027779A">
        <w:rPr>
          <w:rFonts w:ascii="Times New Roman" w:hAnsi="Times New Roman" w:cs="Times New Roman"/>
          <w:b/>
          <w:bCs/>
          <w:sz w:val="24"/>
          <w:szCs w:val="24"/>
        </w:rPr>
        <w:t>Information</w:t>
      </w:r>
    </w:p>
    <w:p w14:paraId="5EABAB10" w14:textId="37E0823C" w:rsidR="0027779A" w:rsidRDefault="0027779A">
      <w:pPr>
        <w:rPr>
          <w:rFonts w:ascii="Times New Roman" w:hAnsi="Times New Roman" w:cs="Times New Roman"/>
          <w:sz w:val="24"/>
          <w:szCs w:val="24"/>
        </w:rPr>
      </w:pPr>
      <w:r>
        <w:rPr>
          <w:rFonts w:ascii="Times New Roman" w:hAnsi="Times New Roman" w:cs="Times New Roman"/>
          <w:sz w:val="24"/>
          <w:szCs w:val="24"/>
        </w:rPr>
        <w:t>Concerns with the production of auspicious valuable and precise data the client and the client.</w:t>
      </w:r>
    </w:p>
    <w:p w14:paraId="3AF10D71" w14:textId="1E297A83" w:rsidR="0027779A" w:rsidRDefault="0027779A">
      <w:pPr>
        <w:rPr>
          <w:rFonts w:ascii="Times New Roman" w:hAnsi="Times New Roman" w:cs="Times New Roman"/>
          <w:b/>
          <w:bCs/>
          <w:sz w:val="24"/>
          <w:szCs w:val="24"/>
        </w:rPr>
      </w:pPr>
      <w:r>
        <w:rPr>
          <w:rFonts w:ascii="Times New Roman" w:hAnsi="Times New Roman" w:cs="Times New Roman"/>
          <w:b/>
          <w:bCs/>
          <w:sz w:val="24"/>
          <w:szCs w:val="24"/>
        </w:rPr>
        <w:t xml:space="preserve">Economic </w:t>
      </w:r>
    </w:p>
    <w:p w14:paraId="384DBE5E" w14:textId="72F2CDE3" w:rsidR="0027779A" w:rsidRDefault="0027779A">
      <w:pPr>
        <w:rPr>
          <w:rFonts w:ascii="Times New Roman" w:hAnsi="Times New Roman" w:cs="Times New Roman"/>
          <w:sz w:val="24"/>
          <w:szCs w:val="24"/>
        </w:rPr>
      </w:pPr>
      <w:r>
        <w:rPr>
          <w:rFonts w:ascii="Times New Roman" w:hAnsi="Times New Roman" w:cs="Times New Roman"/>
          <w:sz w:val="24"/>
          <w:szCs w:val="24"/>
        </w:rPr>
        <w:t xml:space="preserve">Concerns examination o project costs and income with end goal to decide if it is sensible and conceivable </w:t>
      </w:r>
      <w:r w:rsidR="00D9000A">
        <w:rPr>
          <w:rFonts w:ascii="Times New Roman" w:hAnsi="Times New Roman" w:cs="Times New Roman"/>
          <w:sz w:val="24"/>
          <w:szCs w:val="24"/>
        </w:rPr>
        <w:t>to pursue the project to the end.</w:t>
      </w:r>
    </w:p>
    <w:p w14:paraId="67D1841C" w14:textId="48D169E5" w:rsidR="00D9000A" w:rsidRDefault="00D9000A">
      <w:pPr>
        <w:rPr>
          <w:rFonts w:ascii="Times New Roman" w:hAnsi="Times New Roman" w:cs="Times New Roman"/>
          <w:b/>
          <w:bCs/>
          <w:sz w:val="24"/>
          <w:szCs w:val="24"/>
        </w:rPr>
      </w:pPr>
      <w:r>
        <w:rPr>
          <w:rFonts w:ascii="Times New Roman" w:hAnsi="Times New Roman" w:cs="Times New Roman"/>
          <w:b/>
          <w:bCs/>
          <w:sz w:val="24"/>
          <w:szCs w:val="24"/>
        </w:rPr>
        <w:t>Control</w:t>
      </w:r>
    </w:p>
    <w:p w14:paraId="24D85C52" w14:textId="0E9C54BD" w:rsidR="00D9000A" w:rsidRDefault="00D9000A">
      <w:pPr>
        <w:rPr>
          <w:rFonts w:ascii="Times New Roman" w:hAnsi="Times New Roman" w:cs="Times New Roman"/>
          <w:sz w:val="24"/>
          <w:szCs w:val="24"/>
        </w:rPr>
      </w:pPr>
      <w:r>
        <w:rPr>
          <w:rFonts w:ascii="Times New Roman" w:hAnsi="Times New Roman" w:cs="Times New Roman"/>
          <w:sz w:val="24"/>
          <w:szCs w:val="24"/>
        </w:rPr>
        <w:t>Recognises methods and whether they offer effective control to ensure accuracy and security of information.</w:t>
      </w:r>
    </w:p>
    <w:p w14:paraId="1E6B93A7" w14:textId="505F921E" w:rsidR="00D9000A" w:rsidRDefault="00D9000A">
      <w:pPr>
        <w:rPr>
          <w:rFonts w:ascii="Times New Roman" w:hAnsi="Times New Roman" w:cs="Times New Roman"/>
          <w:b/>
          <w:bCs/>
          <w:sz w:val="24"/>
          <w:szCs w:val="24"/>
        </w:rPr>
      </w:pPr>
      <w:r>
        <w:rPr>
          <w:rFonts w:ascii="Times New Roman" w:hAnsi="Times New Roman" w:cs="Times New Roman"/>
          <w:b/>
          <w:bCs/>
          <w:sz w:val="24"/>
          <w:szCs w:val="24"/>
        </w:rPr>
        <w:t xml:space="preserve"> Efficiency </w:t>
      </w:r>
    </w:p>
    <w:p w14:paraId="7D756F52" w14:textId="2F316FB5" w:rsidR="00D9000A" w:rsidRDefault="00A1433E">
      <w:pPr>
        <w:rPr>
          <w:rFonts w:ascii="Times New Roman" w:hAnsi="Times New Roman" w:cs="Times New Roman"/>
          <w:sz w:val="24"/>
          <w:szCs w:val="24"/>
        </w:rPr>
      </w:pPr>
      <w:r>
        <w:rPr>
          <w:rFonts w:ascii="Times New Roman" w:hAnsi="Times New Roman" w:cs="Times New Roman"/>
          <w:sz w:val="24"/>
          <w:szCs w:val="24"/>
        </w:rPr>
        <w:t>Concerns with how methods of operations utilize accessible assets including individuals, time and flow of forms.</w:t>
      </w:r>
    </w:p>
    <w:p w14:paraId="16975151" w14:textId="73184CD8" w:rsidR="00A1433E" w:rsidRDefault="00A1433E">
      <w:pPr>
        <w:rPr>
          <w:rFonts w:ascii="Times New Roman" w:hAnsi="Times New Roman" w:cs="Times New Roman"/>
          <w:b/>
          <w:bCs/>
          <w:sz w:val="24"/>
          <w:szCs w:val="24"/>
        </w:rPr>
      </w:pPr>
      <w:r>
        <w:rPr>
          <w:rFonts w:ascii="Times New Roman" w:hAnsi="Times New Roman" w:cs="Times New Roman"/>
          <w:b/>
          <w:bCs/>
          <w:sz w:val="24"/>
          <w:szCs w:val="24"/>
        </w:rPr>
        <w:t>Services</w:t>
      </w:r>
    </w:p>
    <w:p w14:paraId="0648FB93" w14:textId="4A6A1764" w:rsidR="00A1433E" w:rsidRDefault="00A1433E">
      <w:pPr>
        <w:rPr>
          <w:rFonts w:ascii="Times New Roman" w:hAnsi="Times New Roman" w:cs="Times New Roman"/>
          <w:sz w:val="24"/>
          <w:szCs w:val="24"/>
        </w:rPr>
      </w:pPr>
      <w:r>
        <w:rPr>
          <w:rFonts w:ascii="Times New Roman" w:hAnsi="Times New Roman" w:cs="Times New Roman"/>
          <w:sz w:val="24"/>
          <w:szCs w:val="24"/>
        </w:rPr>
        <w:t xml:space="preserve">Informs on whether current methods of operations provide reliable services. Checking </w:t>
      </w:r>
      <w:r w:rsidR="003B01FB">
        <w:rPr>
          <w:rFonts w:ascii="Times New Roman" w:hAnsi="Times New Roman" w:cs="Times New Roman"/>
          <w:sz w:val="24"/>
          <w:szCs w:val="24"/>
        </w:rPr>
        <w:t>the product gives dependable outcome and additionally ensuring everybody is working in association fit for utilizing the services.</w:t>
      </w:r>
    </w:p>
    <w:p w14:paraId="631030B7" w14:textId="5010DCB2" w:rsidR="003B01FB" w:rsidRDefault="009E385D">
      <w:pPr>
        <w:rPr>
          <w:rFonts w:ascii="Times New Roman" w:hAnsi="Times New Roman" w:cs="Times New Roman"/>
          <w:b/>
          <w:bCs/>
          <w:sz w:val="24"/>
          <w:szCs w:val="24"/>
        </w:rPr>
      </w:pPr>
      <w:r>
        <w:rPr>
          <w:rFonts w:ascii="Times New Roman" w:hAnsi="Times New Roman" w:cs="Times New Roman"/>
          <w:b/>
          <w:bCs/>
          <w:sz w:val="24"/>
          <w:szCs w:val="24"/>
        </w:rPr>
        <w:t>Technical feasibility</w:t>
      </w:r>
    </w:p>
    <w:p w14:paraId="31EF8742" w14:textId="42EED8F0" w:rsidR="009E385D" w:rsidRDefault="009E385D">
      <w:pPr>
        <w:rPr>
          <w:rFonts w:ascii="Times New Roman" w:hAnsi="Times New Roman" w:cs="Times New Roman"/>
          <w:sz w:val="24"/>
          <w:szCs w:val="24"/>
        </w:rPr>
      </w:pPr>
      <w:r>
        <w:rPr>
          <w:rFonts w:ascii="Times New Roman" w:hAnsi="Times New Roman" w:cs="Times New Roman"/>
          <w:sz w:val="24"/>
          <w:szCs w:val="24"/>
        </w:rPr>
        <w:t xml:space="preserve">Procedure to determine whether there </w:t>
      </w:r>
      <w:r w:rsidR="00FE10F9">
        <w:rPr>
          <w:rFonts w:ascii="Times New Roman" w:hAnsi="Times New Roman" w:cs="Times New Roman"/>
          <w:sz w:val="24"/>
          <w:szCs w:val="24"/>
        </w:rPr>
        <w:t>are</w:t>
      </w:r>
      <w:r>
        <w:rPr>
          <w:rFonts w:ascii="Times New Roman" w:hAnsi="Times New Roman" w:cs="Times New Roman"/>
          <w:sz w:val="24"/>
          <w:szCs w:val="24"/>
        </w:rPr>
        <w:t xml:space="preserve"> enough innovation assets </w:t>
      </w:r>
      <w:r w:rsidR="00FE10F9">
        <w:rPr>
          <w:rFonts w:ascii="Times New Roman" w:hAnsi="Times New Roman" w:cs="Times New Roman"/>
          <w:sz w:val="24"/>
          <w:szCs w:val="24"/>
        </w:rPr>
        <w:t>to embrace the project. Currently most of the students are connected to the internet, which can be accessed anywhere anytime thanks to accessible mobile phones and computers.</w:t>
      </w:r>
    </w:p>
    <w:p w14:paraId="60055709" w14:textId="66772B63" w:rsidR="00FE10F9" w:rsidRDefault="00FE10F9">
      <w:pPr>
        <w:rPr>
          <w:rFonts w:ascii="Times New Roman" w:hAnsi="Times New Roman" w:cs="Times New Roman"/>
          <w:b/>
          <w:bCs/>
          <w:sz w:val="24"/>
          <w:szCs w:val="24"/>
        </w:rPr>
      </w:pPr>
      <w:r>
        <w:rPr>
          <w:rFonts w:ascii="Times New Roman" w:hAnsi="Times New Roman" w:cs="Times New Roman"/>
          <w:b/>
          <w:bCs/>
          <w:sz w:val="24"/>
          <w:szCs w:val="24"/>
        </w:rPr>
        <w:t>Economic feasibility</w:t>
      </w:r>
    </w:p>
    <w:p w14:paraId="04C84FDB" w14:textId="694C25F6" w:rsidR="009942E4" w:rsidRPr="009942E4" w:rsidRDefault="009942E4">
      <w:pPr>
        <w:rPr>
          <w:rFonts w:ascii="Times New Roman" w:hAnsi="Times New Roman" w:cs="Times New Roman"/>
          <w:sz w:val="24"/>
          <w:szCs w:val="24"/>
        </w:rPr>
      </w:pPr>
      <w:r>
        <w:rPr>
          <w:rFonts w:ascii="Times New Roman" w:hAnsi="Times New Roman" w:cs="Times New Roman"/>
          <w:sz w:val="24"/>
          <w:szCs w:val="24"/>
        </w:rPr>
        <w:t>This system will have the cost of having to purchase a domain and renting hosting space. There is also the unforeseen maintenance cost.</w:t>
      </w:r>
    </w:p>
    <w:p w14:paraId="1D99A17C" w14:textId="29592F67" w:rsidR="00DE618F" w:rsidRDefault="00DE618F">
      <w:pPr>
        <w:rPr>
          <w:rFonts w:ascii="Times New Roman" w:hAnsi="Times New Roman" w:cs="Times New Roman"/>
          <w:sz w:val="24"/>
          <w:szCs w:val="24"/>
        </w:rPr>
      </w:pPr>
      <w:r>
        <w:rPr>
          <w:rFonts w:ascii="Times New Roman" w:hAnsi="Times New Roman" w:cs="Times New Roman"/>
          <w:sz w:val="24"/>
          <w:szCs w:val="24"/>
        </w:rPr>
        <w:t xml:space="preserve"> </w:t>
      </w:r>
    </w:p>
    <w:p w14:paraId="5D7C3E82" w14:textId="4B4CAB75" w:rsidR="009942E4" w:rsidRDefault="002E2B6F">
      <w:pPr>
        <w:rPr>
          <w:rFonts w:ascii="Times New Roman" w:hAnsi="Times New Roman" w:cs="Times New Roman"/>
          <w:b/>
          <w:bCs/>
          <w:sz w:val="24"/>
          <w:szCs w:val="24"/>
        </w:rPr>
      </w:pPr>
      <w:r>
        <w:rPr>
          <w:rFonts w:ascii="Times New Roman" w:hAnsi="Times New Roman" w:cs="Times New Roman"/>
          <w:b/>
          <w:bCs/>
          <w:sz w:val="24"/>
          <w:szCs w:val="24"/>
        </w:rPr>
        <w:lastRenderedPageBreak/>
        <w:t>Design Diagrams</w:t>
      </w:r>
    </w:p>
    <w:p w14:paraId="575A74FB" w14:textId="444693FB" w:rsidR="002E2B6F" w:rsidRDefault="002E2B6F">
      <w:pPr>
        <w:rPr>
          <w:rFonts w:ascii="Times New Roman" w:hAnsi="Times New Roman" w:cs="Times New Roman"/>
          <w:b/>
          <w:bCs/>
          <w:sz w:val="24"/>
          <w:szCs w:val="24"/>
        </w:rPr>
      </w:pPr>
    </w:p>
    <w:p w14:paraId="62A7D302" w14:textId="7E891A94" w:rsidR="002E2B6F" w:rsidRDefault="002E2B6F">
      <w:pPr>
        <w:rPr>
          <w:rFonts w:ascii="Times New Roman" w:hAnsi="Times New Roman" w:cs="Times New Roman"/>
          <w:b/>
          <w:bCs/>
          <w:sz w:val="24"/>
          <w:szCs w:val="24"/>
        </w:rPr>
      </w:pPr>
      <w:r>
        <w:rPr>
          <w:rFonts w:ascii="Times New Roman" w:hAnsi="Times New Roman" w:cs="Times New Roman"/>
          <w:b/>
          <w:bCs/>
          <w:sz w:val="24"/>
          <w:szCs w:val="24"/>
        </w:rPr>
        <w:t>Entity relation Diagram</w:t>
      </w:r>
    </w:p>
    <w:p w14:paraId="467463A1" w14:textId="3D399695" w:rsidR="002E2B6F" w:rsidRPr="002E2B6F" w:rsidRDefault="002E2B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52A48C" wp14:editId="09BA4DF0">
            <wp:extent cx="5731510" cy="282511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825115"/>
                    </a:xfrm>
                    <a:prstGeom prst="rect">
                      <a:avLst/>
                    </a:prstGeom>
                  </pic:spPr>
                </pic:pic>
              </a:graphicData>
            </a:graphic>
          </wp:inline>
        </w:drawing>
      </w:r>
    </w:p>
    <w:p w14:paraId="28A1801A" w14:textId="6CCD8D3C" w:rsidR="009942E4" w:rsidRDefault="009942E4">
      <w:pPr>
        <w:rPr>
          <w:rFonts w:ascii="Times New Roman" w:hAnsi="Times New Roman" w:cs="Times New Roman"/>
          <w:sz w:val="24"/>
          <w:szCs w:val="24"/>
        </w:rPr>
      </w:pPr>
    </w:p>
    <w:p w14:paraId="24B01F2D" w14:textId="13A8B5E0" w:rsidR="002E2B6F" w:rsidRDefault="002E2B6F">
      <w:pPr>
        <w:rPr>
          <w:rFonts w:ascii="Times New Roman" w:hAnsi="Times New Roman" w:cs="Times New Roman"/>
          <w:sz w:val="24"/>
          <w:szCs w:val="24"/>
        </w:rPr>
      </w:pPr>
    </w:p>
    <w:p w14:paraId="4A561283" w14:textId="77777777" w:rsidR="002E2B6F" w:rsidRDefault="002E2B6F">
      <w:pPr>
        <w:rPr>
          <w:rFonts w:ascii="Times New Roman" w:hAnsi="Times New Roman" w:cs="Times New Roman"/>
          <w:sz w:val="24"/>
          <w:szCs w:val="24"/>
        </w:rPr>
      </w:pPr>
    </w:p>
    <w:p w14:paraId="0DCC4819" w14:textId="70F68C8B" w:rsidR="009942E4" w:rsidRDefault="009942E4">
      <w:pPr>
        <w:rPr>
          <w:rFonts w:ascii="Times New Roman" w:hAnsi="Times New Roman" w:cs="Times New Roman"/>
          <w:sz w:val="24"/>
          <w:szCs w:val="24"/>
        </w:rPr>
      </w:pPr>
    </w:p>
    <w:p w14:paraId="3D7AA9CE" w14:textId="25D120AD" w:rsidR="009942E4" w:rsidRDefault="009942E4">
      <w:pPr>
        <w:rPr>
          <w:rFonts w:ascii="Times New Roman" w:hAnsi="Times New Roman" w:cs="Times New Roman"/>
          <w:sz w:val="24"/>
          <w:szCs w:val="24"/>
        </w:rPr>
      </w:pPr>
    </w:p>
    <w:p w14:paraId="62DF4258" w14:textId="2A011E56" w:rsidR="009942E4" w:rsidRDefault="009942E4">
      <w:pPr>
        <w:rPr>
          <w:rFonts w:ascii="Times New Roman" w:hAnsi="Times New Roman" w:cs="Times New Roman"/>
          <w:sz w:val="24"/>
          <w:szCs w:val="24"/>
        </w:rPr>
      </w:pPr>
    </w:p>
    <w:p w14:paraId="07F58018" w14:textId="703FCAB1" w:rsidR="009942E4" w:rsidRDefault="009942E4">
      <w:pPr>
        <w:rPr>
          <w:rFonts w:ascii="Times New Roman" w:hAnsi="Times New Roman" w:cs="Times New Roman"/>
          <w:sz w:val="24"/>
          <w:szCs w:val="24"/>
        </w:rPr>
      </w:pPr>
    </w:p>
    <w:p w14:paraId="5A4FEE6C" w14:textId="477A8478" w:rsidR="009942E4" w:rsidRDefault="009942E4">
      <w:pPr>
        <w:rPr>
          <w:rFonts w:ascii="Times New Roman" w:hAnsi="Times New Roman" w:cs="Times New Roman"/>
          <w:sz w:val="24"/>
          <w:szCs w:val="24"/>
        </w:rPr>
      </w:pPr>
    </w:p>
    <w:p w14:paraId="4238C443" w14:textId="16CE21EC" w:rsidR="009942E4" w:rsidRDefault="009942E4">
      <w:pPr>
        <w:rPr>
          <w:rFonts w:ascii="Times New Roman" w:hAnsi="Times New Roman" w:cs="Times New Roman"/>
          <w:sz w:val="24"/>
          <w:szCs w:val="24"/>
        </w:rPr>
      </w:pPr>
    </w:p>
    <w:p w14:paraId="7CF81D91" w14:textId="559344C7" w:rsidR="009942E4" w:rsidRDefault="009942E4">
      <w:pPr>
        <w:rPr>
          <w:rFonts w:ascii="Times New Roman" w:hAnsi="Times New Roman" w:cs="Times New Roman"/>
          <w:sz w:val="24"/>
          <w:szCs w:val="24"/>
        </w:rPr>
      </w:pPr>
    </w:p>
    <w:p w14:paraId="0DC25EF0" w14:textId="74C0CC17" w:rsidR="009942E4" w:rsidRDefault="009942E4">
      <w:pPr>
        <w:rPr>
          <w:rFonts w:ascii="Times New Roman" w:hAnsi="Times New Roman" w:cs="Times New Roman"/>
          <w:sz w:val="24"/>
          <w:szCs w:val="24"/>
        </w:rPr>
      </w:pPr>
    </w:p>
    <w:p w14:paraId="23628352" w14:textId="1554A919" w:rsidR="009942E4" w:rsidRDefault="009942E4">
      <w:pPr>
        <w:rPr>
          <w:rFonts w:ascii="Times New Roman" w:hAnsi="Times New Roman" w:cs="Times New Roman"/>
          <w:sz w:val="24"/>
          <w:szCs w:val="24"/>
        </w:rPr>
      </w:pPr>
    </w:p>
    <w:p w14:paraId="6BE7E26C" w14:textId="39E627DF" w:rsidR="009942E4" w:rsidRDefault="009942E4">
      <w:pPr>
        <w:rPr>
          <w:rFonts w:ascii="Times New Roman" w:hAnsi="Times New Roman" w:cs="Times New Roman"/>
          <w:sz w:val="24"/>
          <w:szCs w:val="24"/>
        </w:rPr>
      </w:pPr>
    </w:p>
    <w:p w14:paraId="4D94595F" w14:textId="4F3576AA" w:rsidR="009942E4" w:rsidRDefault="009942E4">
      <w:pPr>
        <w:rPr>
          <w:rFonts w:ascii="Times New Roman" w:hAnsi="Times New Roman" w:cs="Times New Roman"/>
          <w:sz w:val="24"/>
          <w:szCs w:val="24"/>
        </w:rPr>
      </w:pPr>
    </w:p>
    <w:p w14:paraId="511639D7" w14:textId="5CB5BE07" w:rsidR="009942E4" w:rsidRDefault="009942E4">
      <w:pPr>
        <w:rPr>
          <w:rFonts w:ascii="Times New Roman" w:hAnsi="Times New Roman" w:cs="Times New Roman"/>
          <w:sz w:val="24"/>
          <w:szCs w:val="24"/>
        </w:rPr>
      </w:pPr>
    </w:p>
    <w:p w14:paraId="4347F2FA" w14:textId="3A4131E5" w:rsidR="009942E4" w:rsidRDefault="009942E4">
      <w:pPr>
        <w:rPr>
          <w:rFonts w:ascii="Times New Roman" w:hAnsi="Times New Roman" w:cs="Times New Roman"/>
          <w:sz w:val="24"/>
          <w:szCs w:val="24"/>
        </w:rPr>
      </w:pPr>
    </w:p>
    <w:p w14:paraId="7223E632" w14:textId="5ADD72C6" w:rsidR="009942E4" w:rsidRDefault="009942E4">
      <w:pPr>
        <w:rPr>
          <w:rFonts w:ascii="Times New Roman" w:hAnsi="Times New Roman" w:cs="Times New Roman"/>
          <w:sz w:val="24"/>
          <w:szCs w:val="24"/>
        </w:rPr>
      </w:pPr>
    </w:p>
    <w:p w14:paraId="381979B6" w14:textId="0EA5614F" w:rsidR="002E2B6F" w:rsidRPr="00CC1729" w:rsidRDefault="00CC1729">
      <w:pPr>
        <w:rPr>
          <w:rFonts w:ascii="Times New Roman" w:hAnsi="Times New Roman" w:cs="Times New Roman"/>
          <w:b/>
          <w:bCs/>
          <w:sz w:val="24"/>
          <w:szCs w:val="24"/>
        </w:rPr>
      </w:pPr>
      <w:r>
        <w:rPr>
          <w:rFonts w:ascii="Times New Roman" w:hAnsi="Times New Roman" w:cs="Times New Roman"/>
          <w:b/>
          <w:bCs/>
          <w:sz w:val="24"/>
          <w:szCs w:val="24"/>
        </w:rPr>
        <w:lastRenderedPageBreak/>
        <w:t>Context diagram</w:t>
      </w:r>
    </w:p>
    <w:p w14:paraId="32B1C12E" w14:textId="21D2FE90" w:rsidR="009942E4" w:rsidRDefault="002E2B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7C9B20" wp14:editId="441D703F">
            <wp:extent cx="5731510" cy="4097655"/>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097655"/>
                    </a:xfrm>
                    <a:prstGeom prst="rect">
                      <a:avLst/>
                    </a:prstGeom>
                  </pic:spPr>
                </pic:pic>
              </a:graphicData>
            </a:graphic>
          </wp:inline>
        </w:drawing>
      </w:r>
    </w:p>
    <w:p w14:paraId="63F4CB68" w14:textId="412C40AE" w:rsidR="009942E4" w:rsidRDefault="009942E4">
      <w:pPr>
        <w:rPr>
          <w:rFonts w:ascii="Times New Roman" w:hAnsi="Times New Roman" w:cs="Times New Roman"/>
          <w:sz w:val="24"/>
          <w:szCs w:val="24"/>
        </w:rPr>
      </w:pPr>
    </w:p>
    <w:p w14:paraId="59BA1C44" w14:textId="53DB3A5D" w:rsidR="009942E4" w:rsidRDefault="009942E4">
      <w:pPr>
        <w:rPr>
          <w:rFonts w:ascii="Times New Roman" w:hAnsi="Times New Roman" w:cs="Times New Roman"/>
          <w:sz w:val="24"/>
          <w:szCs w:val="24"/>
        </w:rPr>
      </w:pPr>
    </w:p>
    <w:p w14:paraId="1C5ADD93" w14:textId="64F3176F" w:rsidR="009942E4" w:rsidRDefault="009942E4">
      <w:pPr>
        <w:rPr>
          <w:rFonts w:ascii="Times New Roman" w:hAnsi="Times New Roman" w:cs="Times New Roman"/>
          <w:sz w:val="24"/>
          <w:szCs w:val="24"/>
        </w:rPr>
      </w:pPr>
    </w:p>
    <w:p w14:paraId="5CD6DEA8" w14:textId="3A28AAFF" w:rsidR="009942E4" w:rsidRDefault="009942E4">
      <w:pPr>
        <w:rPr>
          <w:rFonts w:ascii="Times New Roman" w:hAnsi="Times New Roman" w:cs="Times New Roman"/>
          <w:sz w:val="24"/>
          <w:szCs w:val="24"/>
        </w:rPr>
      </w:pPr>
    </w:p>
    <w:p w14:paraId="4534DBEB" w14:textId="4F4CA64B" w:rsidR="009942E4" w:rsidRDefault="009942E4">
      <w:pPr>
        <w:rPr>
          <w:rFonts w:ascii="Times New Roman" w:hAnsi="Times New Roman" w:cs="Times New Roman"/>
          <w:sz w:val="24"/>
          <w:szCs w:val="24"/>
        </w:rPr>
      </w:pPr>
    </w:p>
    <w:p w14:paraId="4A947711" w14:textId="3CA8AFA0" w:rsidR="00AD034B" w:rsidRDefault="00AD034B">
      <w:pPr>
        <w:rPr>
          <w:rFonts w:ascii="Times New Roman" w:hAnsi="Times New Roman" w:cs="Times New Roman"/>
          <w:sz w:val="24"/>
          <w:szCs w:val="24"/>
        </w:rPr>
      </w:pPr>
    </w:p>
    <w:p w14:paraId="2E666EE8" w14:textId="2AB995B2" w:rsidR="00AD034B" w:rsidRDefault="00AD034B">
      <w:pPr>
        <w:rPr>
          <w:rFonts w:ascii="Times New Roman" w:hAnsi="Times New Roman" w:cs="Times New Roman"/>
          <w:sz w:val="24"/>
          <w:szCs w:val="24"/>
        </w:rPr>
      </w:pPr>
    </w:p>
    <w:p w14:paraId="2CB09838" w14:textId="0DCC6BEC" w:rsidR="00AD034B" w:rsidRDefault="00AD034B">
      <w:pPr>
        <w:rPr>
          <w:rFonts w:ascii="Times New Roman" w:hAnsi="Times New Roman" w:cs="Times New Roman"/>
          <w:sz w:val="24"/>
          <w:szCs w:val="24"/>
        </w:rPr>
      </w:pPr>
    </w:p>
    <w:p w14:paraId="7654EC76" w14:textId="33005FC2" w:rsidR="00AD034B" w:rsidRDefault="00AD034B">
      <w:pPr>
        <w:rPr>
          <w:rFonts w:ascii="Times New Roman" w:hAnsi="Times New Roman" w:cs="Times New Roman"/>
          <w:sz w:val="24"/>
          <w:szCs w:val="24"/>
        </w:rPr>
      </w:pPr>
    </w:p>
    <w:p w14:paraId="306656BE" w14:textId="611A7284" w:rsidR="00AD034B" w:rsidRDefault="00AD034B">
      <w:pPr>
        <w:rPr>
          <w:rFonts w:ascii="Times New Roman" w:hAnsi="Times New Roman" w:cs="Times New Roman"/>
          <w:sz w:val="24"/>
          <w:szCs w:val="24"/>
        </w:rPr>
      </w:pPr>
    </w:p>
    <w:p w14:paraId="4EA81455" w14:textId="2120EDAD" w:rsidR="00AD034B" w:rsidRDefault="00AD034B">
      <w:pPr>
        <w:rPr>
          <w:rFonts w:ascii="Times New Roman" w:hAnsi="Times New Roman" w:cs="Times New Roman"/>
          <w:sz w:val="24"/>
          <w:szCs w:val="24"/>
        </w:rPr>
      </w:pPr>
    </w:p>
    <w:p w14:paraId="074AD5CD" w14:textId="5CF8C5AE" w:rsidR="00AD034B" w:rsidRDefault="00AD034B">
      <w:pPr>
        <w:rPr>
          <w:rFonts w:ascii="Times New Roman" w:hAnsi="Times New Roman" w:cs="Times New Roman"/>
          <w:sz w:val="24"/>
          <w:szCs w:val="24"/>
        </w:rPr>
      </w:pPr>
    </w:p>
    <w:p w14:paraId="4EC4847E" w14:textId="641BBF45" w:rsidR="00AD034B" w:rsidRDefault="00AD034B">
      <w:pPr>
        <w:rPr>
          <w:rFonts w:ascii="Times New Roman" w:hAnsi="Times New Roman" w:cs="Times New Roman"/>
          <w:sz w:val="24"/>
          <w:szCs w:val="24"/>
        </w:rPr>
      </w:pPr>
    </w:p>
    <w:p w14:paraId="1785B0AE" w14:textId="7ED7CB4A" w:rsidR="00AD034B" w:rsidRDefault="00AD034B">
      <w:pPr>
        <w:rPr>
          <w:rFonts w:ascii="Times New Roman" w:hAnsi="Times New Roman" w:cs="Times New Roman"/>
          <w:sz w:val="24"/>
          <w:szCs w:val="24"/>
        </w:rPr>
      </w:pPr>
    </w:p>
    <w:p w14:paraId="379ECC0C" w14:textId="6206AD11" w:rsidR="00AD034B" w:rsidRDefault="00AD034B">
      <w:pPr>
        <w:rPr>
          <w:rFonts w:ascii="Times New Roman" w:hAnsi="Times New Roman" w:cs="Times New Roman"/>
          <w:sz w:val="24"/>
          <w:szCs w:val="24"/>
        </w:rPr>
      </w:pPr>
    </w:p>
    <w:p w14:paraId="352A54AC" w14:textId="16634ED3" w:rsidR="00AD034B" w:rsidRDefault="00034BCC">
      <w:pPr>
        <w:rPr>
          <w:rFonts w:ascii="Times New Roman" w:hAnsi="Times New Roman" w:cs="Times New Roman"/>
          <w:b/>
          <w:bCs/>
          <w:sz w:val="24"/>
          <w:szCs w:val="24"/>
        </w:rPr>
      </w:pPr>
      <w:r>
        <w:rPr>
          <w:rFonts w:ascii="Times New Roman" w:hAnsi="Times New Roman" w:cs="Times New Roman"/>
          <w:b/>
          <w:bCs/>
          <w:sz w:val="24"/>
          <w:szCs w:val="24"/>
        </w:rPr>
        <w:lastRenderedPageBreak/>
        <w:t>Interface Design</w:t>
      </w:r>
    </w:p>
    <w:p w14:paraId="4E8450F0" w14:textId="6E65EB03" w:rsidR="00034BCC" w:rsidRPr="00034BCC" w:rsidRDefault="00034BCC" w:rsidP="00034BCC">
      <w:pPr>
        <w:ind w:left="720" w:hanging="720"/>
        <w:rPr>
          <w:rFonts w:ascii="Times New Roman" w:hAnsi="Times New Roman" w:cs="Times New Roman"/>
          <w:sz w:val="24"/>
          <w:szCs w:val="24"/>
        </w:rPr>
      </w:pPr>
      <w:r>
        <w:rPr>
          <w:rFonts w:ascii="Times New Roman" w:hAnsi="Times New Roman" w:cs="Times New Roman"/>
          <w:sz w:val="24"/>
          <w:szCs w:val="24"/>
        </w:rPr>
        <w:t>The following is the registration form.</w:t>
      </w:r>
    </w:p>
    <w:p w14:paraId="59FF856A" w14:textId="77777777" w:rsidR="00AD034B" w:rsidRDefault="00AD034B">
      <w:pPr>
        <w:rPr>
          <w:rFonts w:ascii="Times New Roman" w:hAnsi="Times New Roman" w:cs="Times New Roman"/>
          <w:sz w:val="24"/>
          <w:szCs w:val="24"/>
        </w:rPr>
      </w:pPr>
    </w:p>
    <w:p w14:paraId="5D5FFEE3" w14:textId="1D853CB6" w:rsidR="009942E4" w:rsidRDefault="00AD034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76D8C7" wp14:editId="0ED2A487">
            <wp:extent cx="5731510" cy="3178810"/>
            <wp:effectExtent l="0" t="0" r="2540" b="254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78810"/>
                    </a:xfrm>
                    <a:prstGeom prst="rect">
                      <a:avLst/>
                    </a:prstGeom>
                  </pic:spPr>
                </pic:pic>
              </a:graphicData>
            </a:graphic>
          </wp:inline>
        </w:drawing>
      </w:r>
    </w:p>
    <w:p w14:paraId="208D3ACC" w14:textId="3E22D279" w:rsidR="009942E4" w:rsidRDefault="009942E4">
      <w:pPr>
        <w:rPr>
          <w:rFonts w:ascii="Times New Roman" w:hAnsi="Times New Roman" w:cs="Times New Roman"/>
          <w:sz w:val="24"/>
          <w:szCs w:val="24"/>
        </w:rPr>
      </w:pPr>
    </w:p>
    <w:p w14:paraId="58F14AD1" w14:textId="3BD00C1E" w:rsidR="00AD034B" w:rsidRDefault="00AD034B">
      <w:pPr>
        <w:rPr>
          <w:rFonts w:ascii="Times New Roman" w:hAnsi="Times New Roman" w:cs="Times New Roman"/>
          <w:sz w:val="24"/>
          <w:szCs w:val="24"/>
        </w:rPr>
      </w:pPr>
    </w:p>
    <w:p w14:paraId="376DACB9" w14:textId="0F877716" w:rsidR="00AD034B" w:rsidRPr="00507C4F" w:rsidRDefault="00507C4F">
      <w:pPr>
        <w:rPr>
          <w:rFonts w:ascii="Times New Roman" w:hAnsi="Times New Roman" w:cs="Times New Roman"/>
          <w:b/>
          <w:bCs/>
          <w:sz w:val="24"/>
          <w:szCs w:val="24"/>
        </w:rPr>
      </w:pPr>
      <w:r w:rsidRPr="00507C4F">
        <w:rPr>
          <w:rFonts w:ascii="Times New Roman" w:hAnsi="Times New Roman" w:cs="Times New Roman"/>
          <w:b/>
          <w:bCs/>
          <w:sz w:val="24"/>
          <w:szCs w:val="24"/>
        </w:rPr>
        <w:t>The sign in form</w:t>
      </w:r>
    </w:p>
    <w:p w14:paraId="52B044CF" w14:textId="77777777" w:rsidR="00AD034B" w:rsidRDefault="00AD034B">
      <w:pPr>
        <w:rPr>
          <w:rFonts w:ascii="Times New Roman" w:hAnsi="Times New Roman" w:cs="Times New Roman"/>
          <w:sz w:val="24"/>
          <w:szCs w:val="24"/>
        </w:rPr>
      </w:pPr>
    </w:p>
    <w:p w14:paraId="3AAEA372" w14:textId="6FD1AB71" w:rsidR="002E2B6F" w:rsidRDefault="00AD034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44D8C7" wp14:editId="44E27156">
            <wp:extent cx="5731510" cy="2907665"/>
            <wp:effectExtent l="0" t="0" r="2540" b="698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inline>
        </w:drawing>
      </w:r>
    </w:p>
    <w:p w14:paraId="59AB1033" w14:textId="12996200" w:rsidR="00507C4F" w:rsidRDefault="00507C4F">
      <w:pPr>
        <w:rPr>
          <w:rFonts w:ascii="Times New Roman" w:hAnsi="Times New Roman" w:cs="Times New Roman"/>
          <w:sz w:val="24"/>
          <w:szCs w:val="24"/>
        </w:rPr>
      </w:pPr>
    </w:p>
    <w:p w14:paraId="21515BF0" w14:textId="4940DA08" w:rsidR="00507C4F" w:rsidRDefault="00507C4F">
      <w:pPr>
        <w:rPr>
          <w:rFonts w:ascii="Times New Roman" w:hAnsi="Times New Roman" w:cs="Times New Roman"/>
          <w:sz w:val="24"/>
          <w:szCs w:val="24"/>
        </w:rPr>
      </w:pPr>
    </w:p>
    <w:p w14:paraId="57F9488F" w14:textId="27E1AF23" w:rsidR="00507C4F" w:rsidRPr="00507C4F" w:rsidRDefault="00507C4F">
      <w:pPr>
        <w:rPr>
          <w:rFonts w:ascii="Times New Roman" w:hAnsi="Times New Roman" w:cs="Times New Roman"/>
          <w:b/>
          <w:bCs/>
          <w:sz w:val="24"/>
          <w:szCs w:val="24"/>
        </w:rPr>
      </w:pPr>
      <w:r w:rsidRPr="00507C4F">
        <w:rPr>
          <w:rFonts w:ascii="Times New Roman" w:hAnsi="Times New Roman" w:cs="Times New Roman"/>
          <w:b/>
          <w:bCs/>
          <w:sz w:val="24"/>
          <w:szCs w:val="24"/>
        </w:rPr>
        <w:t>The keele University home page</w:t>
      </w:r>
    </w:p>
    <w:p w14:paraId="033BF06E" w14:textId="1ACF1B9E" w:rsidR="002E2B6F" w:rsidRDefault="00AD034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147B3B" wp14:editId="44A2A182">
            <wp:extent cx="5731510" cy="3152140"/>
            <wp:effectExtent l="0" t="0" r="254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52140"/>
                    </a:xfrm>
                    <a:prstGeom prst="rect">
                      <a:avLst/>
                    </a:prstGeom>
                  </pic:spPr>
                </pic:pic>
              </a:graphicData>
            </a:graphic>
          </wp:inline>
        </w:drawing>
      </w:r>
    </w:p>
    <w:p w14:paraId="234A64DD" w14:textId="780C4527" w:rsidR="002E2B6F" w:rsidRDefault="002E2B6F">
      <w:pPr>
        <w:rPr>
          <w:rFonts w:ascii="Times New Roman" w:hAnsi="Times New Roman" w:cs="Times New Roman"/>
          <w:sz w:val="24"/>
          <w:szCs w:val="24"/>
        </w:rPr>
      </w:pPr>
    </w:p>
    <w:p w14:paraId="09C5E554" w14:textId="77777777" w:rsidR="002E2B6F" w:rsidRPr="00C96E7D" w:rsidRDefault="002E2B6F">
      <w:pPr>
        <w:rPr>
          <w:rFonts w:ascii="Times New Roman" w:hAnsi="Times New Roman" w:cs="Times New Roman"/>
          <w:sz w:val="24"/>
          <w:szCs w:val="24"/>
        </w:rPr>
      </w:pPr>
    </w:p>
    <w:p w14:paraId="0915D738" w14:textId="77777777" w:rsidR="002E2B6F" w:rsidRDefault="002E2B6F">
      <w:pPr>
        <w:rPr>
          <w:rFonts w:ascii="Times New Roman" w:hAnsi="Times New Roman" w:cs="Times New Roman"/>
          <w:b/>
          <w:bCs/>
          <w:sz w:val="28"/>
          <w:szCs w:val="28"/>
          <w:lang w:val="en-US"/>
        </w:rPr>
      </w:pPr>
    </w:p>
    <w:p w14:paraId="3E1D9417" w14:textId="213CBC1E" w:rsidR="002E2B6F" w:rsidRDefault="00507C4F">
      <w:pP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Firstbus</w:t>
      </w:r>
      <w:proofErr w:type="spellEnd"/>
      <w:r>
        <w:rPr>
          <w:rFonts w:ascii="Times New Roman" w:hAnsi="Times New Roman" w:cs="Times New Roman"/>
          <w:b/>
          <w:bCs/>
          <w:sz w:val="28"/>
          <w:szCs w:val="28"/>
          <w:lang w:val="en-US"/>
        </w:rPr>
        <w:t xml:space="preserve"> home page</w:t>
      </w:r>
    </w:p>
    <w:p w14:paraId="6351F97F" w14:textId="77777777" w:rsidR="002E2B6F" w:rsidRDefault="002E2B6F">
      <w:pPr>
        <w:rPr>
          <w:rFonts w:ascii="Times New Roman" w:hAnsi="Times New Roman" w:cs="Times New Roman"/>
          <w:b/>
          <w:bCs/>
          <w:sz w:val="28"/>
          <w:szCs w:val="28"/>
          <w:lang w:val="en-US"/>
        </w:rPr>
      </w:pPr>
    </w:p>
    <w:p w14:paraId="647F6577" w14:textId="7A11017D" w:rsidR="00AD034B" w:rsidRDefault="00AD034B">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7973020E" wp14:editId="2E35420D">
            <wp:extent cx="5731510" cy="3034665"/>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34665"/>
                    </a:xfrm>
                    <a:prstGeom prst="rect">
                      <a:avLst/>
                    </a:prstGeom>
                  </pic:spPr>
                </pic:pic>
              </a:graphicData>
            </a:graphic>
          </wp:inline>
        </w:drawing>
      </w:r>
    </w:p>
    <w:p w14:paraId="649E0B16" w14:textId="32099E4B" w:rsidR="00AD034B" w:rsidRDefault="00AD034B">
      <w:pPr>
        <w:rPr>
          <w:rFonts w:ascii="Times New Roman" w:hAnsi="Times New Roman" w:cs="Times New Roman"/>
          <w:b/>
          <w:bCs/>
          <w:sz w:val="28"/>
          <w:szCs w:val="28"/>
          <w:lang w:val="en-US"/>
        </w:rPr>
      </w:pPr>
    </w:p>
    <w:p w14:paraId="360A8374" w14:textId="4C61DBAC" w:rsidR="00507C4F" w:rsidRDefault="00507C4F">
      <w:pPr>
        <w:rPr>
          <w:rFonts w:ascii="Times New Roman" w:hAnsi="Times New Roman" w:cs="Times New Roman"/>
          <w:b/>
          <w:bCs/>
          <w:sz w:val="28"/>
          <w:szCs w:val="28"/>
          <w:lang w:val="en-US"/>
        </w:rPr>
      </w:pPr>
    </w:p>
    <w:p w14:paraId="613529DA" w14:textId="4F937E44" w:rsidR="00507C4F" w:rsidRDefault="00507C4F">
      <w:pPr>
        <w:rPr>
          <w:rFonts w:ascii="Times New Roman" w:hAnsi="Times New Roman" w:cs="Times New Roman"/>
          <w:b/>
          <w:bCs/>
          <w:sz w:val="28"/>
          <w:szCs w:val="28"/>
          <w:lang w:val="en-US"/>
        </w:rPr>
      </w:pPr>
    </w:p>
    <w:p w14:paraId="685FCA05" w14:textId="3DD6216B" w:rsidR="00507C4F" w:rsidRDefault="00507C4F">
      <w:pPr>
        <w:rPr>
          <w:rFonts w:ascii="Times New Roman" w:hAnsi="Times New Roman" w:cs="Times New Roman"/>
          <w:b/>
          <w:bCs/>
          <w:sz w:val="28"/>
          <w:szCs w:val="28"/>
          <w:lang w:val="en-US"/>
        </w:rPr>
      </w:pPr>
    </w:p>
    <w:p w14:paraId="5ACCEC86" w14:textId="77777777" w:rsidR="00507C4F" w:rsidRDefault="00507C4F">
      <w:pPr>
        <w:rPr>
          <w:rFonts w:ascii="Times New Roman" w:hAnsi="Times New Roman" w:cs="Times New Roman"/>
          <w:b/>
          <w:bCs/>
          <w:sz w:val="28"/>
          <w:szCs w:val="28"/>
          <w:lang w:val="en-US"/>
        </w:rPr>
      </w:pPr>
    </w:p>
    <w:p w14:paraId="196905B5" w14:textId="77777777" w:rsidR="00AD034B" w:rsidRDefault="00AD034B">
      <w:pPr>
        <w:rPr>
          <w:rFonts w:ascii="Times New Roman" w:hAnsi="Times New Roman" w:cs="Times New Roman"/>
          <w:b/>
          <w:bCs/>
          <w:sz w:val="28"/>
          <w:szCs w:val="28"/>
          <w:lang w:val="en-US"/>
        </w:rPr>
      </w:pPr>
    </w:p>
    <w:p w14:paraId="01AC4C14" w14:textId="77777777" w:rsidR="00507C4F" w:rsidRDefault="00507C4F">
      <w:pPr>
        <w:rPr>
          <w:rFonts w:ascii="Times New Roman" w:hAnsi="Times New Roman" w:cs="Times New Roman"/>
          <w:b/>
          <w:bCs/>
          <w:sz w:val="28"/>
          <w:szCs w:val="28"/>
          <w:lang w:val="en-US"/>
        </w:rPr>
      </w:pPr>
    </w:p>
    <w:p w14:paraId="7EC91F60" w14:textId="77777777" w:rsidR="00507C4F" w:rsidRDefault="00507C4F">
      <w:pPr>
        <w:rPr>
          <w:rFonts w:ascii="Times New Roman" w:hAnsi="Times New Roman" w:cs="Times New Roman"/>
          <w:b/>
          <w:bCs/>
          <w:sz w:val="28"/>
          <w:szCs w:val="28"/>
          <w:lang w:val="en-US"/>
        </w:rPr>
      </w:pPr>
    </w:p>
    <w:p w14:paraId="2F8F276C" w14:textId="77777777" w:rsidR="00507C4F" w:rsidRDefault="00507C4F">
      <w:pPr>
        <w:rPr>
          <w:rFonts w:ascii="Times New Roman" w:hAnsi="Times New Roman" w:cs="Times New Roman"/>
          <w:b/>
          <w:bCs/>
          <w:sz w:val="28"/>
          <w:szCs w:val="28"/>
          <w:lang w:val="en-US"/>
        </w:rPr>
      </w:pPr>
    </w:p>
    <w:p w14:paraId="625F42E0" w14:textId="77777777" w:rsidR="00507C4F" w:rsidRDefault="00507C4F">
      <w:pPr>
        <w:rPr>
          <w:rFonts w:ascii="Times New Roman" w:hAnsi="Times New Roman" w:cs="Times New Roman"/>
          <w:b/>
          <w:bCs/>
          <w:sz w:val="28"/>
          <w:szCs w:val="28"/>
          <w:lang w:val="en-US"/>
        </w:rPr>
      </w:pPr>
    </w:p>
    <w:p w14:paraId="3240E823" w14:textId="77777777" w:rsidR="00507C4F" w:rsidRDefault="00507C4F">
      <w:pPr>
        <w:rPr>
          <w:rFonts w:ascii="Times New Roman" w:hAnsi="Times New Roman" w:cs="Times New Roman"/>
          <w:b/>
          <w:bCs/>
          <w:sz w:val="28"/>
          <w:szCs w:val="28"/>
          <w:lang w:val="en-US"/>
        </w:rPr>
      </w:pPr>
    </w:p>
    <w:p w14:paraId="18C7F628" w14:textId="77777777" w:rsidR="00507C4F" w:rsidRDefault="00507C4F">
      <w:pPr>
        <w:rPr>
          <w:rFonts w:ascii="Times New Roman" w:hAnsi="Times New Roman" w:cs="Times New Roman"/>
          <w:b/>
          <w:bCs/>
          <w:sz w:val="28"/>
          <w:szCs w:val="28"/>
          <w:lang w:val="en-US"/>
        </w:rPr>
      </w:pPr>
    </w:p>
    <w:p w14:paraId="594352FB" w14:textId="77777777" w:rsidR="00507C4F" w:rsidRDefault="00507C4F">
      <w:pPr>
        <w:rPr>
          <w:rFonts w:ascii="Times New Roman" w:hAnsi="Times New Roman" w:cs="Times New Roman"/>
          <w:b/>
          <w:bCs/>
          <w:sz w:val="28"/>
          <w:szCs w:val="28"/>
          <w:lang w:val="en-US"/>
        </w:rPr>
      </w:pPr>
    </w:p>
    <w:p w14:paraId="72AE869F" w14:textId="77777777" w:rsidR="00507C4F" w:rsidRDefault="00507C4F">
      <w:pPr>
        <w:rPr>
          <w:rFonts w:ascii="Times New Roman" w:hAnsi="Times New Roman" w:cs="Times New Roman"/>
          <w:b/>
          <w:bCs/>
          <w:sz w:val="28"/>
          <w:szCs w:val="28"/>
          <w:lang w:val="en-US"/>
        </w:rPr>
      </w:pPr>
    </w:p>
    <w:p w14:paraId="4DD6A719" w14:textId="77777777" w:rsidR="00507C4F" w:rsidRDefault="00507C4F">
      <w:pPr>
        <w:rPr>
          <w:rFonts w:ascii="Times New Roman" w:hAnsi="Times New Roman" w:cs="Times New Roman"/>
          <w:b/>
          <w:bCs/>
          <w:sz w:val="28"/>
          <w:szCs w:val="28"/>
          <w:lang w:val="en-US"/>
        </w:rPr>
      </w:pPr>
    </w:p>
    <w:p w14:paraId="14FAB929" w14:textId="77777777" w:rsidR="00507C4F" w:rsidRDefault="00507C4F">
      <w:pPr>
        <w:rPr>
          <w:rFonts w:ascii="Times New Roman" w:hAnsi="Times New Roman" w:cs="Times New Roman"/>
          <w:b/>
          <w:bCs/>
          <w:sz w:val="28"/>
          <w:szCs w:val="28"/>
          <w:lang w:val="en-US"/>
        </w:rPr>
      </w:pPr>
    </w:p>
    <w:p w14:paraId="5AB281CF" w14:textId="77777777" w:rsidR="00507C4F" w:rsidRDefault="00507C4F">
      <w:pPr>
        <w:rPr>
          <w:rFonts w:ascii="Times New Roman" w:hAnsi="Times New Roman" w:cs="Times New Roman"/>
          <w:b/>
          <w:bCs/>
          <w:sz w:val="28"/>
          <w:szCs w:val="28"/>
          <w:lang w:val="en-US"/>
        </w:rPr>
      </w:pPr>
    </w:p>
    <w:p w14:paraId="3B2C20ED" w14:textId="77777777" w:rsidR="00507C4F" w:rsidRDefault="00507C4F">
      <w:pPr>
        <w:rPr>
          <w:rFonts w:ascii="Times New Roman" w:hAnsi="Times New Roman" w:cs="Times New Roman"/>
          <w:b/>
          <w:bCs/>
          <w:sz w:val="28"/>
          <w:szCs w:val="28"/>
          <w:lang w:val="en-US"/>
        </w:rPr>
      </w:pPr>
    </w:p>
    <w:p w14:paraId="12CFF21F" w14:textId="77777777" w:rsidR="00507C4F" w:rsidRDefault="00507C4F">
      <w:pPr>
        <w:rPr>
          <w:rFonts w:ascii="Times New Roman" w:hAnsi="Times New Roman" w:cs="Times New Roman"/>
          <w:b/>
          <w:bCs/>
          <w:sz w:val="28"/>
          <w:szCs w:val="28"/>
          <w:lang w:val="en-US"/>
        </w:rPr>
      </w:pPr>
    </w:p>
    <w:p w14:paraId="5DA010E1" w14:textId="77777777" w:rsidR="00507C4F" w:rsidRDefault="00507C4F">
      <w:pPr>
        <w:rPr>
          <w:rFonts w:ascii="Times New Roman" w:hAnsi="Times New Roman" w:cs="Times New Roman"/>
          <w:b/>
          <w:bCs/>
          <w:sz w:val="28"/>
          <w:szCs w:val="28"/>
          <w:lang w:val="en-US"/>
        </w:rPr>
      </w:pPr>
    </w:p>
    <w:p w14:paraId="07C1C662" w14:textId="77777777" w:rsidR="00507C4F" w:rsidRDefault="00507C4F">
      <w:pPr>
        <w:rPr>
          <w:rFonts w:ascii="Times New Roman" w:hAnsi="Times New Roman" w:cs="Times New Roman"/>
          <w:b/>
          <w:bCs/>
          <w:sz w:val="28"/>
          <w:szCs w:val="28"/>
          <w:lang w:val="en-US"/>
        </w:rPr>
      </w:pPr>
    </w:p>
    <w:p w14:paraId="6585B83F" w14:textId="77777777" w:rsidR="00507C4F" w:rsidRDefault="00507C4F">
      <w:pPr>
        <w:rPr>
          <w:rFonts w:ascii="Times New Roman" w:hAnsi="Times New Roman" w:cs="Times New Roman"/>
          <w:b/>
          <w:bCs/>
          <w:sz w:val="28"/>
          <w:szCs w:val="28"/>
          <w:lang w:val="en-US"/>
        </w:rPr>
      </w:pPr>
    </w:p>
    <w:p w14:paraId="799439E9" w14:textId="77777777" w:rsidR="00507C4F" w:rsidRDefault="00507C4F">
      <w:pPr>
        <w:rPr>
          <w:rFonts w:ascii="Times New Roman" w:hAnsi="Times New Roman" w:cs="Times New Roman"/>
          <w:b/>
          <w:bCs/>
          <w:sz w:val="28"/>
          <w:szCs w:val="28"/>
          <w:lang w:val="en-US"/>
        </w:rPr>
      </w:pPr>
    </w:p>
    <w:p w14:paraId="0071347C" w14:textId="77777777" w:rsidR="00507C4F" w:rsidRDefault="00507C4F">
      <w:pPr>
        <w:rPr>
          <w:rFonts w:ascii="Times New Roman" w:hAnsi="Times New Roman" w:cs="Times New Roman"/>
          <w:b/>
          <w:bCs/>
          <w:sz w:val="28"/>
          <w:szCs w:val="28"/>
          <w:lang w:val="en-US"/>
        </w:rPr>
      </w:pPr>
    </w:p>
    <w:p w14:paraId="4FA8228E" w14:textId="77777777" w:rsidR="00507C4F" w:rsidRDefault="00507C4F">
      <w:pPr>
        <w:rPr>
          <w:rFonts w:ascii="Times New Roman" w:hAnsi="Times New Roman" w:cs="Times New Roman"/>
          <w:b/>
          <w:bCs/>
          <w:sz w:val="28"/>
          <w:szCs w:val="28"/>
          <w:lang w:val="en-US"/>
        </w:rPr>
      </w:pPr>
    </w:p>
    <w:p w14:paraId="11BB03D8" w14:textId="77777777" w:rsidR="00507C4F" w:rsidRDefault="00507C4F">
      <w:pPr>
        <w:rPr>
          <w:rFonts w:ascii="Times New Roman" w:hAnsi="Times New Roman" w:cs="Times New Roman"/>
          <w:b/>
          <w:bCs/>
          <w:sz w:val="28"/>
          <w:szCs w:val="28"/>
          <w:lang w:val="en-US"/>
        </w:rPr>
      </w:pPr>
    </w:p>
    <w:p w14:paraId="649E71E7" w14:textId="77777777" w:rsidR="00507C4F" w:rsidRDefault="00507C4F">
      <w:pPr>
        <w:rPr>
          <w:rFonts w:ascii="Times New Roman" w:hAnsi="Times New Roman" w:cs="Times New Roman"/>
          <w:b/>
          <w:bCs/>
          <w:sz w:val="28"/>
          <w:szCs w:val="28"/>
          <w:lang w:val="en-US"/>
        </w:rPr>
      </w:pPr>
    </w:p>
    <w:p w14:paraId="4FF43780" w14:textId="77777777" w:rsidR="00507C4F" w:rsidRDefault="00507C4F">
      <w:pPr>
        <w:rPr>
          <w:rFonts w:ascii="Times New Roman" w:hAnsi="Times New Roman" w:cs="Times New Roman"/>
          <w:b/>
          <w:bCs/>
          <w:sz w:val="28"/>
          <w:szCs w:val="28"/>
          <w:lang w:val="en-US"/>
        </w:rPr>
      </w:pPr>
    </w:p>
    <w:p w14:paraId="55DEF467" w14:textId="77777777" w:rsidR="00507C4F" w:rsidRDefault="00507C4F">
      <w:pPr>
        <w:rPr>
          <w:rFonts w:ascii="Times New Roman" w:hAnsi="Times New Roman" w:cs="Times New Roman"/>
          <w:b/>
          <w:bCs/>
          <w:sz w:val="28"/>
          <w:szCs w:val="28"/>
          <w:lang w:val="en-US"/>
        </w:rPr>
      </w:pPr>
    </w:p>
    <w:p w14:paraId="7C4EC3EF" w14:textId="670214A5" w:rsidR="008A3DB8" w:rsidRPr="00C96E7D" w:rsidRDefault="00855336">
      <w:pPr>
        <w:rPr>
          <w:rFonts w:ascii="Times New Roman" w:hAnsi="Times New Roman" w:cs="Times New Roman"/>
          <w:b/>
          <w:bCs/>
          <w:sz w:val="28"/>
          <w:szCs w:val="28"/>
        </w:rPr>
      </w:pPr>
      <w:r w:rsidRPr="00C96E7D">
        <w:rPr>
          <w:rFonts w:ascii="Times New Roman" w:hAnsi="Times New Roman" w:cs="Times New Roman"/>
          <w:b/>
          <w:bCs/>
          <w:sz w:val="28"/>
          <w:szCs w:val="28"/>
          <w:lang w:val="en-US"/>
        </w:rPr>
        <w:t>Reference</w:t>
      </w:r>
    </w:p>
    <w:p w14:paraId="74BF9B83" w14:textId="77777777" w:rsidR="008A3DB8" w:rsidRPr="00C96E7D" w:rsidRDefault="00855336">
      <w:pPr>
        <w:rPr>
          <w:rFonts w:ascii="Times New Roman" w:hAnsi="Times New Roman" w:cs="Times New Roman"/>
          <w:sz w:val="24"/>
          <w:szCs w:val="24"/>
        </w:rPr>
      </w:pPr>
      <w:r w:rsidRPr="00C96E7D">
        <w:rPr>
          <w:rFonts w:ascii="Times New Roman" w:hAnsi="Times New Roman" w:cs="Times New Roman"/>
          <w:sz w:val="24"/>
          <w:szCs w:val="24"/>
          <w:lang w:val="en-US"/>
        </w:rPr>
        <w:t>Invensis Learning Blog. 2022. Top 10 Scrum Tools in 2021. [online] Available at: &lt;https://www.invensislearning.com/blog/top-10-scrum-tools/amp/&gt; [Accessed 13 April 2022].</w:t>
      </w:r>
    </w:p>
    <w:p w14:paraId="75BDDBCF" w14:textId="77777777" w:rsidR="008A3DB8" w:rsidRPr="00C96E7D" w:rsidRDefault="00855336">
      <w:pPr>
        <w:rPr>
          <w:rFonts w:ascii="Times New Roman" w:hAnsi="Times New Roman" w:cs="Times New Roman"/>
          <w:sz w:val="24"/>
          <w:szCs w:val="24"/>
        </w:rPr>
      </w:pPr>
      <w:r w:rsidRPr="00C96E7D">
        <w:rPr>
          <w:rFonts w:ascii="Times New Roman" w:hAnsi="Times New Roman" w:cs="Times New Roman"/>
          <w:sz w:val="24"/>
          <w:szCs w:val="24"/>
          <w:lang w:val="en-US"/>
        </w:rPr>
        <w:t>development, W. and tools, T., 2022. 6 UML tools for ev</w:t>
      </w:r>
      <w:r w:rsidRPr="00C96E7D">
        <w:rPr>
          <w:rFonts w:ascii="Times New Roman" w:hAnsi="Times New Roman" w:cs="Times New Roman"/>
          <w:sz w:val="24"/>
          <w:szCs w:val="24"/>
          <w:lang w:val="en-US"/>
        </w:rPr>
        <w:t>ery occasion. [online] IONOS Digitalguide. Available at: &lt;https://www.ionos.co.uk/digitalguide/websites/web-development/the-best-uml-tools/&gt; [Accessed 13 April 2022].</w:t>
      </w:r>
    </w:p>
    <w:p w14:paraId="0FA691B5" w14:textId="77777777" w:rsidR="008A3DB8" w:rsidRPr="00C96E7D" w:rsidRDefault="00855336">
      <w:pPr>
        <w:rPr>
          <w:rFonts w:ascii="Times New Roman" w:hAnsi="Times New Roman" w:cs="Times New Roman"/>
          <w:sz w:val="24"/>
          <w:szCs w:val="24"/>
        </w:rPr>
      </w:pPr>
      <w:r w:rsidRPr="00C96E7D">
        <w:rPr>
          <w:rFonts w:ascii="Times New Roman" w:hAnsi="Times New Roman" w:cs="Times New Roman"/>
          <w:sz w:val="24"/>
          <w:szCs w:val="24"/>
          <w:lang w:val="en-US"/>
        </w:rPr>
        <w:t>Guru99. 2022. 25 BEST UML Tools | FREE UML Diagram Software in 2022. [online] Available a</w:t>
      </w:r>
      <w:r w:rsidRPr="00C96E7D">
        <w:rPr>
          <w:rFonts w:ascii="Times New Roman" w:hAnsi="Times New Roman" w:cs="Times New Roman"/>
          <w:sz w:val="24"/>
          <w:szCs w:val="24"/>
          <w:lang w:val="en-US"/>
        </w:rPr>
        <w:t>t: &lt;https://www.guru99.com/best-uml-tools.html&gt; [Accessed 14 April 2022].</w:t>
      </w:r>
    </w:p>
    <w:p w14:paraId="043089D3" w14:textId="77777777" w:rsidR="008A3DB8" w:rsidRDefault="00855336">
      <w:pPr>
        <w:rPr>
          <w:sz w:val="24"/>
          <w:szCs w:val="24"/>
        </w:rPr>
      </w:pPr>
      <w:r w:rsidRPr="00C96E7D">
        <w:rPr>
          <w:rFonts w:ascii="Times New Roman" w:hAnsi="Times New Roman" w:cs="Times New Roman"/>
          <w:sz w:val="24"/>
          <w:szCs w:val="24"/>
          <w:lang w:val="en-US"/>
        </w:rPr>
        <w:t>Geekbot blog. 2022. 12 Best Scrum Tools for Project Management in 2022 (Jira, etc.). [online] Available at: &lt;https://geekbot.com/blog/scrum-tools/&gt; [Access</w:t>
      </w:r>
      <w:r>
        <w:rPr>
          <w:sz w:val="24"/>
          <w:szCs w:val="24"/>
          <w:lang w:val="en-US"/>
        </w:rPr>
        <w:t>ed 13 May 2022].</w:t>
      </w:r>
    </w:p>
    <w:sectPr w:rsidR="008A3D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hybridMultilevel"/>
    <w:tmpl w:val="F29CCA76"/>
    <w:lvl w:ilvl="0" w:tplc="17CE91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000001"/>
    <w:multiLevelType w:val="hybridMultilevel"/>
    <w:tmpl w:val="16AE80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0000002"/>
    <w:multiLevelType w:val="hybridMultilevel"/>
    <w:tmpl w:val="34609F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0000003"/>
    <w:multiLevelType w:val="hybridMultilevel"/>
    <w:tmpl w:val="585C5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0000004"/>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5" w15:restartNumberingAfterBreak="0">
    <w:nsid w:val="00000005"/>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6" w15:restartNumberingAfterBreak="0">
    <w:nsid w:val="00000006"/>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7" w15:restartNumberingAfterBreak="0">
    <w:nsid w:val="00000007"/>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8" w15:restartNumberingAfterBreak="0">
    <w:nsid w:val="00000008"/>
    <w:multiLevelType w:val="hybridMultilevel"/>
    <w:tmpl w:val="00000000"/>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36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36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360"/>
      </w:pPr>
    </w:lvl>
  </w:abstractNum>
  <w:abstractNum w:abstractNumId="9" w15:restartNumberingAfterBreak="0">
    <w:nsid w:val="00000009"/>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0" w15:restartNumberingAfterBreak="0">
    <w:nsid w:val="0000000A"/>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1" w15:restartNumberingAfterBreak="0">
    <w:nsid w:val="0000000B"/>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2" w15:restartNumberingAfterBreak="0">
    <w:nsid w:val="0000000C"/>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3" w15:restartNumberingAfterBreak="0">
    <w:nsid w:val="0000000D"/>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4" w15:restartNumberingAfterBreak="0">
    <w:nsid w:val="0000000E"/>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5" w15:restartNumberingAfterBreak="0">
    <w:nsid w:val="0000000F"/>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6" w15:restartNumberingAfterBreak="0">
    <w:nsid w:val="00000010"/>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num w:numId="1" w16cid:durableId="1564104500">
    <w:abstractNumId w:val="1"/>
  </w:num>
  <w:num w:numId="2" w16cid:durableId="1279525714">
    <w:abstractNumId w:val="2"/>
  </w:num>
  <w:num w:numId="3" w16cid:durableId="921989278">
    <w:abstractNumId w:val="0"/>
  </w:num>
  <w:num w:numId="4" w16cid:durableId="1014650229">
    <w:abstractNumId w:val="3"/>
  </w:num>
  <w:num w:numId="5" w16cid:durableId="1240556753">
    <w:abstractNumId w:val="4"/>
  </w:num>
  <w:num w:numId="6" w16cid:durableId="250822001">
    <w:abstractNumId w:val="5"/>
  </w:num>
  <w:num w:numId="7" w16cid:durableId="1679305525">
    <w:abstractNumId w:val="6"/>
  </w:num>
  <w:num w:numId="8" w16cid:durableId="493378854">
    <w:abstractNumId w:val="7"/>
  </w:num>
  <w:num w:numId="9" w16cid:durableId="35784305">
    <w:abstractNumId w:val="8"/>
  </w:num>
  <w:num w:numId="10" w16cid:durableId="63525491">
    <w:abstractNumId w:val="9"/>
  </w:num>
  <w:num w:numId="11" w16cid:durableId="303436450">
    <w:abstractNumId w:val="10"/>
  </w:num>
  <w:num w:numId="12" w16cid:durableId="934289373">
    <w:abstractNumId w:val="11"/>
  </w:num>
  <w:num w:numId="13" w16cid:durableId="745105547">
    <w:abstractNumId w:val="12"/>
  </w:num>
  <w:num w:numId="14" w16cid:durableId="516653028">
    <w:abstractNumId w:val="13"/>
  </w:num>
  <w:num w:numId="15" w16cid:durableId="399443264">
    <w:abstractNumId w:val="14"/>
  </w:num>
  <w:num w:numId="16" w16cid:durableId="972566640">
    <w:abstractNumId w:val="15"/>
  </w:num>
  <w:num w:numId="17" w16cid:durableId="77243625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DB8"/>
    <w:rsid w:val="00034BCC"/>
    <w:rsid w:val="0027779A"/>
    <w:rsid w:val="002E2B6F"/>
    <w:rsid w:val="003B01FB"/>
    <w:rsid w:val="0040753D"/>
    <w:rsid w:val="00457BB1"/>
    <w:rsid w:val="00507C4F"/>
    <w:rsid w:val="00725314"/>
    <w:rsid w:val="00855336"/>
    <w:rsid w:val="008A3DB8"/>
    <w:rsid w:val="009942E4"/>
    <w:rsid w:val="009E385D"/>
    <w:rsid w:val="00A1433E"/>
    <w:rsid w:val="00AD034B"/>
    <w:rsid w:val="00C96E7D"/>
    <w:rsid w:val="00CC1729"/>
    <w:rsid w:val="00D306E8"/>
    <w:rsid w:val="00D9000A"/>
    <w:rsid w:val="00DE618F"/>
    <w:rsid w:val="00FE10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89935"/>
  <w15:docId w15:val="{72E4CADF-6B02-4487-8950-73CD4A3F4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4472C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1936</Words>
  <Characters>11036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Delvon Togom</dc:creator>
  <cp:lastModifiedBy>Delvon Togom</cp:lastModifiedBy>
  <cp:revision>2</cp:revision>
  <dcterms:created xsi:type="dcterms:W3CDTF">2022-05-13T23:19:00Z</dcterms:created>
  <dcterms:modified xsi:type="dcterms:W3CDTF">2022-05-13T23:19:00Z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07241a1813554f4b85bb946cafee6c10</vt:lpwstr>
  </property>
</Properties>
</file>